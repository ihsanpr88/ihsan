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95A8FB" w14:textId="232CF23B" w:rsidR="00AC5ECE" w:rsidRPr="00646C41" w:rsidRDefault="001B3B8E" w:rsidP="00861F61">
      <w:pPr>
        <w:keepNext/>
        <w:widowControl w:val="0"/>
        <w:autoSpaceDE w:val="0"/>
        <w:autoSpaceDN w:val="0"/>
        <w:adjustRightInd w:val="0"/>
        <w:rPr>
          <w:rFonts w:ascii="Verdana" w:hAnsi="Verdana"/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CD7AB15" wp14:editId="17D0F809">
            <wp:simplePos x="0" y="0"/>
            <wp:positionH relativeFrom="column">
              <wp:posOffset>666750</wp:posOffset>
            </wp:positionH>
            <wp:positionV relativeFrom="paragraph">
              <wp:posOffset>-295275</wp:posOffset>
            </wp:positionV>
            <wp:extent cx="739140" cy="83947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" cy="83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color w:val="000000"/>
        </w:rPr>
        <w:drawing>
          <wp:anchor distT="0" distB="0" distL="114300" distR="114300" simplePos="0" relativeHeight="251660288" behindDoc="1" locked="0" layoutInCell="1" allowOverlap="1" wp14:anchorId="1AE5C07A" wp14:editId="1AC63531">
            <wp:simplePos x="0" y="0"/>
            <wp:positionH relativeFrom="margin">
              <wp:align>left</wp:align>
            </wp:positionH>
            <wp:positionV relativeFrom="paragraph">
              <wp:posOffset>-333375</wp:posOffset>
            </wp:positionV>
            <wp:extent cx="838200" cy="866775"/>
            <wp:effectExtent l="0" t="0" r="0" b="9525"/>
            <wp:wrapNone/>
            <wp:docPr id="7" name="Picture 7" descr="C:\Users\ihsan\Desktop\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ihsan\Desktop\images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Book Antiqua" w:hAnsi="Book Antiqua"/>
          <w:b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75EDC960" wp14:editId="35B7FF5E">
            <wp:simplePos x="0" y="0"/>
            <wp:positionH relativeFrom="column">
              <wp:posOffset>2276475</wp:posOffset>
            </wp:positionH>
            <wp:positionV relativeFrom="paragraph">
              <wp:posOffset>6985</wp:posOffset>
            </wp:positionV>
            <wp:extent cx="1466850" cy="409575"/>
            <wp:effectExtent l="0" t="0" r="0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80DB6">
        <w:rPr>
          <w:b/>
          <w:color w:val="000000"/>
        </w:rPr>
        <w:tab/>
      </w:r>
      <w:r w:rsidR="00880DB6">
        <w:rPr>
          <w:b/>
          <w:color w:val="000000"/>
        </w:rPr>
        <w:tab/>
      </w:r>
      <w:r w:rsidR="00880DB6">
        <w:rPr>
          <w:b/>
          <w:color w:val="000000"/>
        </w:rPr>
        <w:tab/>
      </w:r>
      <w:r w:rsidR="00880DB6">
        <w:rPr>
          <w:b/>
          <w:color w:val="000000"/>
        </w:rPr>
        <w:tab/>
      </w:r>
      <w:r w:rsidR="00933667">
        <w:rPr>
          <w:b/>
          <w:color w:val="000000"/>
        </w:rPr>
        <w:t xml:space="preserve">       </w:t>
      </w:r>
      <w:r w:rsidR="00FE58E4">
        <w:rPr>
          <w:b/>
          <w:color w:val="000000"/>
        </w:rPr>
        <w:t xml:space="preserve">                                      </w:t>
      </w:r>
      <w:r w:rsidR="00646C41">
        <w:rPr>
          <w:b/>
          <w:color w:val="000000"/>
        </w:rPr>
        <w:t xml:space="preserve">                 </w:t>
      </w:r>
      <w:r w:rsidR="00880DB6">
        <w:rPr>
          <w:b/>
          <w:color w:val="000000"/>
        </w:rPr>
        <w:t xml:space="preserve"> </w:t>
      </w:r>
      <w:r w:rsidR="00861F61">
        <w:rPr>
          <w:b/>
          <w:color w:val="000000"/>
        </w:rPr>
        <w:t xml:space="preserve">     </w:t>
      </w:r>
      <w:r w:rsidR="00646C41">
        <w:rPr>
          <w:b/>
          <w:color w:val="000000"/>
        </w:rPr>
        <w:t xml:space="preserve">    </w:t>
      </w:r>
      <w:r w:rsidR="00933667">
        <w:rPr>
          <w:b/>
          <w:color w:val="000000"/>
        </w:rPr>
        <w:t xml:space="preserve"> </w:t>
      </w:r>
      <w:r w:rsidR="00FE58E4">
        <w:rPr>
          <w:b/>
          <w:color w:val="000000"/>
        </w:rPr>
        <w:t xml:space="preserve"> </w:t>
      </w:r>
      <w:r w:rsidR="00933667" w:rsidRPr="00646C41">
        <w:rPr>
          <w:rFonts w:ascii="Verdana" w:hAnsi="Verdana"/>
          <w:b/>
          <w:bCs/>
          <w:sz w:val="20"/>
          <w:szCs w:val="20"/>
        </w:rPr>
        <w:t xml:space="preserve">Name: </w:t>
      </w:r>
      <w:r w:rsidR="00646C41">
        <w:rPr>
          <w:rFonts w:ascii="Verdana" w:hAnsi="Verdana"/>
          <w:b/>
          <w:bCs/>
          <w:sz w:val="20"/>
          <w:szCs w:val="20"/>
        </w:rPr>
        <w:t xml:space="preserve">IHSAN </w:t>
      </w:r>
      <w:r w:rsidR="00AC5ECE" w:rsidRPr="00646C41">
        <w:rPr>
          <w:rFonts w:ascii="Verdana" w:hAnsi="Verdana"/>
          <w:b/>
          <w:bCs/>
          <w:sz w:val="20"/>
          <w:szCs w:val="20"/>
        </w:rPr>
        <w:t>P.R</w:t>
      </w:r>
    </w:p>
    <w:p w14:paraId="3F80756F" w14:textId="48B2C05E" w:rsidR="00FE58E4" w:rsidRPr="00646C41" w:rsidRDefault="001B3B8E" w:rsidP="001B3B8E">
      <w:pPr>
        <w:keepNext/>
        <w:widowControl w:val="0"/>
        <w:tabs>
          <w:tab w:val="left" w:pos="1040"/>
          <w:tab w:val="left" w:pos="5040"/>
          <w:tab w:val="left" w:pos="5490"/>
          <w:tab w:val="right" w:pos="9360"/>
        </w:tabs>
        <w:autoSpaceDE w:val="0"/>
        <w:autoSpaceDN w:val="0"/>
        <w:adjustRightInd w:val="0"/>
        <w:ind w:left="1040" w:hanging="104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ab/>
      </w:r>
      <w:r>
        <w:rPr>
          <w:rFonts w:ascii="Verdana" w:hAnsi="Verdana"/>
          <w:b/>
          <w:bCs/>
          <w:sz w:val="20"/>
          <w:szCs w:val="20"/>
        </w:rPr>
        <w:tab/>
      </w:r>
      <w:r>
        <w:rPr>
          <w:rFonts w:ascii="Verdana" w:hAnsi="Verdana"/>
          <w:b/>
          <w:bCs/>
          <w:sz w:val="20"/>
          <w:szCs w:val="20"/>
        </w:rPr>
        <w:tab/>
      </w:r>
      <w:r>
        <w:rPr>
          <w:rFonts w:ascii="Verdana" w:hAnsi="Verdana"/>
          <w:b/>
          <w:bCs/>
          <w:sz w:val="20"/>
          <w:szCs w:val="20"/>
        </w:rPr>
        <w:tab/>
      </w:r>
      <w:r w:rsidR="00861F61">
        <w:rPr>
          <w:rFonts w:ascii="Verdana" w:hAnsi="Verdana"/>
          <w:b/>
          <w:bCs/>
          <w:sz w:val="20"/>
          <w:szCs w:val="20"/>
        </w:rPr>
        <w:t xml:space="preserve"> </w:t>
      </w:r>
      <w:r w:rsidR="00AC5ECE" w:rsidRPr="00646C41">
        <w:rPr>
          <w:rFonts w:ascii="Verdana" w:hAnsi="Verdana"/>
          <w:b/>
          <w:bCs/>
          <w:sz w:val="20"/>
          <w:szCs w:val="20"/>
        </w:rPr>
        <w:t xml:space="preserve">E-mail: </w:t>
      </w:r>
      <w:hyperlink r:id="rId12" w:history="1">
        <w:r w:rsidR="00AC5ECE" w:rsidRPr="00646C41">
          <w:rPr>
            <w:rFonts w:ascii="Verdana" w:hAnsi="Verdana"/>
            <w:b/>
            <w:bCs/>
            <w:sz w:val="20"/>
            <w:szCs w:val="20"/>
          </w:rPr>
          <w:t>ihsanpr88@gmail.com</w:t>
        </w:r>
      </w:hyperlink>
      <w:r w:rsidR="00AC5ECE" w:rsidRPr="00646C41">
        <w:rPr>
          <w:rFonts w:ascii="Verdana" w:hAnsi="Verdana"/>
          <w:b/>
          <w:bCs/>
          <w:sz w:val="20"/>
          <w:szCs w:val="20"/>
        </w:rPr>
        <w:t xml:space="preserve"> </w:t>
      </w:r>
      <w:r w:rsidR="00FE58E4" w:rsidRPr="00646C41">
        <w:rPr>
          <w:rFonts w:ascii="Verdana" w:hAnsi="Verdana"/>
          <w:b/>
          <w:bCs/>
          <w:sz w:val="20"/>
          <w:szCs w:val="20"/>
        </w:rPr>
        <w:t xml:space="preserve">  </w:t>
      </w:r>
    </w:p>
    <w:p w14:paraId="3E25EB68" w14:textId="3D796C63" w:rsidR="00FE58E4" w:rsidRPr="00646C41" w:rsidRDefault="00AC5ECE" w:rsidP="001226CE">
      <w:pPr>
        <w:keepNext/>
        <w:widowControl w:val="0"/>
        <w:tabs>
          <w:tab w:val="left" w:pos="1040"/>
          <w:tab w:val="left" w:pos="5040"/>
        </w:tabs>
        <w:autoSpaceDE w:val="0"/>
        <w:autoSpaceDN w:val="0"/>
        <w:adjustRightInd w:val="0"/>
        <w:ind w:left="1040" w:hanging="1040"/>
        <w:jc w:val="right"/>
        <w:rPr>
          <w:rFonts w:ascii="Verdana" w:hAnsi="Verdana"/>
          <w:b/>
          <w:bCs/>
          <w:sz w:val="20"/>
          <w:szCs w:val="20"/>
        </w:rPr>
      </w:pPr>
      <w:r w:rsidRPr="00646C41">
        <w:rPr>
          <w:rFonts w:ascii="Verdana" w:hAnsi="Verdana"/>
          <w:b/>
          <w:bCs/>
          <w:sz w:val="20"/>
          <w:szCs w:val="20"/>
        </w:rPr>
        <w:t>Phone:</w:t>
      </w:r>
      <w:r w:rsidR="00FE58E4" w:rsidRPr="00646C41">
        <w:rPr>
          <w:rFonts w:ascii="Verdana" w:hAnsi="Verdana"/>
          <w:b/>
          <w:bCs/>
          <w:sz w:val="20"/>
          <w:szCs w:val="20"/>
        </w:rPr>
        <w:t xml:space="preserve"> </w:t>
      </w:r>
      <w:r w:rsidR="001B3B8E">
        <w:rPr>
          <w:rFonts w:ascii="Verdana" w:hAnsi="Verdana"/>
          <w:b/>
          <w:bCs/>
          <w:sz w:val="20"/>
          <w:szCs w:val="20"/>
        </w:rPr>
        <w:t xml:space="preserve">+971 </w:t>
      </w:r>
      <w:r w:rsidR="001226CE">
        <w:rPr>
          <w:rFonts w:ascii="Verdana" w:hAnsi="Verdana"/>
          <w:b/>
          <w:bCs/>
          <w:sz w:val="20"/>
          <w:szCs w:val="20"/>
        </w:rPr>
        <w:t>544502331</w:t>
      </w:r>
    </w:p>
    <w:p w14:paraId="4FC4C494" w14:textId="3B7A3302" w:rsidR="004A4841" w:rsidRPr="00FE58E4" w:rsidRDefault="001B3B8E" w:rsidP="001B3B8E">
      <w:pPr>
        <w:keepNext/>
        <w:widowControl w:val="0"/>
        <w:tabs>
          <w:tab w:val="left" w:pos="1040"/>
          <w:tab w:val="left" w:pos="5040"/>
        </w:tabs>
        <w:autoSpaceDE w:val="0"/>
        <w:autoSpaceDN w:val="0"/>
        <w:adjustRightInd w:val="0"/>
        <w:ind w:left="1040" w:hanging="104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  </w:t>
      </w:r>
      <w:r w:rsidR="00AC5ECE" w:rsidRPr="00AC5ECE">
        <w:rPr>
          <w:rFonts w:ascii="Verdana" w:hAnsi="Verdana"/>
          <w:b/>
          <w:bCs/>
          <w:sz w:val="20"/>
          <w:szCs w:val="20"/>
        </w:rPr>
        <w:t xml:space="preserve">        </w:t>
      </w:r>
    </w:p>
    <w:p w14:paraId="4AB64CC3" w14:textId="46AB583A" w:rsidR="00612D96" w:rsidRPr="00AC5ECE" w:rsidRDefault="00612D96" w:rsidP="00B37292">
      <w:pPr>
        <w:keepNext/>
        <w:widowControl w:val="0"/>
        <w:shd w:val="pct10" w:color="auto" w:fill="auto"/>
        <w:tabs>
          <w:tab w:val="left" w:pos="1560"/>
          <w:tab w:val="left" w:pos="7290"/>
        </w:tabs>
        <w:autoSpaceDE w:val="0"/>
        <w:autoSpaceDN w:val="0"/>
        <w:adjustRightInd w:val="0"/>
        <w:spacing w:line="360" w:lineRule="auto"/>
        <w:ind w:right="-270"/>
        <w:rPr>
          <w:rFonts w:ascii="Verdana" w:hAnsi="Verdana"/>
          <w:bCs/>
          <w:sz w:val="20"/>
          <w:szCs w:val="20"/>
        </w:rPr>
      </w:pPr>
      <w:r w:rsidRPr="00AC5ECE">
        <w:rPr>
          <w:rFonts w:ascii="Verdana" w:hAnsi="Verdana"/>
          <w:bCs/>
          <w:sz w:val="20"/>
          <w:szCs w:val="20"/>
        </w:rPr>
        <w:t>Career Objective</w:t>
      </w:r>
    </w:p>
    <w:p w14:paraId="4EABBD5D" w14:textId="3C6FB960" w:rsidR="00F213D6" w:rsidRPr="00960519" w:rsidRDefault="007F2A61" w:rsidP="001226CE">
      <w:pPr>
        <w:spacing w:line="276" w:lineRule="auto"/>
        <w:jc w:val="both"/>
        <w:rPr>
          <w:rFonts w:ascii="Verdana" w:hAnsi="Verdana"/>
          <w:bCs/>
          <w:sz w:val="20"/>
          <w:szCs w:val="20"/>
        </w:rPr>
      </w:pPr>
      <w:r w:rsidRPr="00960519">
        <w:rPr>
          <w:rFonts w:ascii="Verdana" w:hAnsi="Verdana"/>
          <w:bCs/>
          <w:sz w:val="20"/>
          <w:szCs w:val="20"/>
        </w:rPr>
        <w:t xml:space="preserve">Looking forward to an organization that offers a challenging, stimulating, learning environment to work in </w:t>
      </w:r>
      <w:r w:rsidR="001226CE">
        <w:rPr>
          <w:rFonts w:ascii="Verdana" w:hAnsi="Verdana"/>
          <w:bCs/>
          <w:sz w:val="20"/>
          <w:szCs w:val="20"/>
        </w:rPr>
        <w:t xml:space="preserve">Openshift, Kubernetes and Devops technologies </w:t>
      </w:r>
      <w:r w:rsidRPr="00960519">
        <w:rPr>
          <w:rFonts w:ascii="Verdana" w:hAnsi="Verdana"/>
          <w:bCs/>
          <w:sz w:val="20"/>
          <w:szCs w:val="20"/>
        </w:rPr>
        <w:t xml:space="preserve">and provide scope for individual development, which offers attractive prospects for long-term association and career growth. </w:t>
      </w:r>
    </w:p>
    <w:p w14:paraId="2D8C8189" w14:textId="77777777" w:rsidR="00933667" w:rsidRDefault="00933667" w:rsidP="0032533E">
      <w:pPr>
        <w:spacing w:line="276" w:lineRule="auto"/>
        <w:jc w:val="both"/>
        <w:rPr>
          <w:rFonts w:ascii="Verdana" w:hAnsi="Verdana"/>
          <w:bCs/>
          <w:sz w:val="20"/>
          <w:szCs w:val="20"/>
        </w:rPr>
      </w:pPr>
    </w:p>
    <w:p w14:paraId="02523C11" w14:textId="3E3FF6BD" w:rsidR="002E76F4" w:rsidRPr="00AC5ECE" w:rsidRDefault="002E76F4" w:rsidP="0032533E">
      <w:pPr>
        <w:spacing w:line="276" w:lineRule="auto"/>
        <w:jc w:val="both"/>
        <w:rPr>
          <w:rFonts w:ascii="Verdana" w:hAnsi="Verdana"/>
          <w:bCs/>
          <w:sz w:val="20"/>
          <w:szCs w:val="20"/>
        </w:rPr>
      </w:pPr>
      <w:r w:rsidRPr="00AC5ECE">
        <w:rPr>
          <w:rFonts w:ascii="Verdana" w:hAnsi="Verdana"/>
          <w:bCs/>
          <w:sz w:val="20"/>
          <w:szCs w:val="20"/>
        </w:rPr>
        <w:t xml:space="preserve">Total Years of IT Experience: </w:t>
      </w:r>
      <w:r w:rsidR="00606B57">
        <w:rPr>
          <w:rFonts w:ascii="Verdana" w:hAnsi="Verdana"/>
          <w:bCs/>
          <w:sz w:val="20"/>
          <w:szCs w:val="20"/>
        </w:rPr>
        <w:t>1</w:t>
      </w:r>
      <w:r w:rsidR="001226CE">
        <w:rPr>
          <w:rFonts w:ascii="Verdana" w:hAnsi="Verdana"/>
          <w:bCs/>
          <w:sz w:val="20"/>
          <w:szCs w:val="20"/>
        </w:rPr>
        <w:t>2</w:t>
      </w:r>
      <w:r w:rsidR="00E656E1">
        <w:rPr>
          <w:rFonts w:ascii="Verdana" w:hAnsi="Verdana"/>
          <w:bCs/>
          <w:sz w:val="20"/>
          <w:szCs w:val="20"/>
        </w:rPr>
        <w:t>+</w:t>
      </w:r>
      <w:r w:rsidR="00A227CC" w:rsidRPr="00AC5ECE">
        <w:rPr>
          <w:rFonts w:ascii="Verdana" w:hAnsi="Verdana"/>
          <w:bCs/>
          <w:sz w:val="20"/>
          <w:szCs w:val="20"/>
        </w:rPr>
        <w:t xml:space="preserve"> </w:t>
      </w:r>
      <w:r w:rsidRPr="00AC5ECE">
        <w:rPr>
          <w:rFonts w:ascii="Verdana" w:hAnsi="Verdana"/>
          <w:bCs/>
          <w:sz w:val="20"/>
          <w:szCs w:val="20"/>
        </w:rPr>
        <w:t>years</w:t>
      </w:r>
    </w:p>
    <w:p w14:paraId="27D6FCBE" w14:textId="77777777" w:rsidR="00607DBF" w:rsidRPr="00933667" w:rsidRDefault="002E76F4" w:rsidP="0032533E">
      <w:pPr>
        <w:spacing w:line="276" w:lineRule="auto"/>
        <w:jc w:val="both"/>
        <w:rPr>
          <w:rFonts w:ascii="Verdana" w:hAnsi="Verdana"/>
          <w:bCs/>
          <w:sz w:val="20"/>
          <w:szCs w:val="20"/>
        </w:rPr>
      </w:pPr>
      <w:r w:rsidRPr="00AC5ECE">
        <w:rPr>
          <w:rFonts w:ascii="Verdana" w:hAnsi="Verdana"/>
          <w:bCs/>
          <w:sz w:val="20"/>
          <w:szCs w:val="20"/>
        </w:rPr>
        <w:t>SKILLS SET</w:t>
      </w:r>
      <w:r w:rsidR="0032533E" w:rsidRPr="00AC5ECE">
        <w:rPr>
          <w:rFonts w:ascii="Verdana" w:hAnsi="Verdana"/>
          <w:bCs/>
          <w:sz w:val="20"/>
          <w:szCs w:val="20"/>
        </w:rPr>
        <w:t>:</w:t>
      </w:r>
    </w:p>
    <w:tbl>
      <w:tblPr>
        <w:tblW w:w="0" w:type="auto"/>
        <w:tblInd w:w="5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5"/>
        <w:gridCol w:w="6165"/>
      </w:tblGrid>
      <w:tr w:rsidR="002E76F4" w:rsidRPr="0032533E" w14:paraId="00400DE3" w14:textId="77777777" w:rsidTr="00607DBF">
        <w:trPr>
          <w:trHeight w:val="553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AAD113" w14:textId="77777777" w:rsidR="002E76F4" w:rsidRPr="00AC5ECE" w:rsidRDefault="002E76F4" w:rsidP="0032533E">
            <w:pPr>
              <w:spacing w:line="276" w:lineRule="auto"/>
              <w:jc w:val="both"/>
              <w:rPr>
                <w:rFonts w:ascii="Verdana" w:hAnsi="Verdana"/>
                <w:bCs/>
                <w:sz w:val="20"/>
                <w:szCs w:val="20"/>
              </w:rPr>
            </w:pPr>
            <w:r w:rsidRPr="00AC5ECE">
              <w:rPr>
                <w:rFonts w:ascii="Verdana" w:hAnsi="Verdana"/>
                <w:bCs/>
                <w:sz w:val="20"/>
                <w:szCs w:val="20"/>
              </w:rPr>
              <w:t>Operating Systems</w:t>
            </w:r>
          </w:p>
        </w:tc>
        <w:tc>
          <w:tcPr>
            <w:tcW w:w="6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23C4C2" w14:textId="177DCF22" w:rsidR="002E76F4" w:rsidRPr="00AC5ECE" w:rsidRDefault="005001B7" w:rsidP="004623E3">
            <w:pPr>
              <w:spacing w:line="276" w:lineRule="auto"/>
              <w:jc w:val="both"/>
              <w:rPr>
                <w:rFonts w:ascii="Verdana" w:hAnsi="Verdana"/>
                <w:bCs/>
                <w:sz w:val="20"/>
                <w:szCs w:val="20"/>
              </w:rPr>
            </w:pPr>
            <w:r>
              <w:rPr>
                <w:rFonts w:ascii="Verdana" w:hAnsi="Verdana"/>
                <w:bCs/>
                <w:sz w:val="20"/>
                <w:szCs w:val="20"/>
              </w:rPr>
              <w:t>REDHAT</w:t>
            </w:r>
            <w:r w:rsidR="00A82701">
              <w:rPr>
                <w:rFonts w:ascii="Verdana" w:hAnsi="Verdana"/>
                <w:bCs/>
                <w:sz w:val="20"/>
                <w:szCs w:val="20"/>
              </w:rPr>
              <w:t xml:space="preserve"> Linux</w:t>
            </w:r>
            <w:r>
              <w:rPr>
                <w:rFonts w:ascii="Verdana" w:hAnsi="Verdana"/>
                <w:bCs/>
                <w:sz w:val="20"/>
                <w:szCs w:val="20"/>
              </w:rPr>
              <w:t>,</w:t>
            </w:r>
            <w:r w:rsidR="00A82701">
              <w:rPr>
                <w:rFonts w:ascii="Verdana" w:hAnsi="Verdana"/>
                <w:bCs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bCs/>
                <w:sz w:val="20"/>
                <w:szCs w:val="20"/>
              </w:rPr>
              <w:t xml:space="preserve">SUSE, </w:t>
            </w:r>
            <w:r w:rsidR="00224A2B">
              <w:rPr>
                <w:rFonts w:ascii="Verdana" w:hAnsi="Verdana"/>
                <w:bCs/>
                <w:sz w:val="20"/>
                <w:szCs w:val="20"/>
              </w:rPr>
              <w:t xml:space="preserve">Ubuntu, </w:t>
            </w:r>
            <w:r>
              <w:rPr>
                <w:rFonts w:ascii="Verdana" w:hAnsi="Verdana"/>
                <w:bCs/>
                <w:sz w:val="20"/>
                <w:szCs w:val="20"/>
              </w:rPr>
              <w:t>HP-UX</w:t>
            </w:r>
          </w:p>
        </w:tc>
      </w:tr>
      <w:tr w:rsidR="002E76F4" w:rsidRPr="0032533E" w14:paraId="341B21B0" w14:textId="77777777" w:rsidTr="00DF20F4">
        <w:trPr>
          <w:trHeight w:val="710"/>
        </w:trPr>
        <w:tc>
          <w:tcPr>
            <w:tcW w:w="28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46174EA" w14:textId="6086E8A9" w:rsidR="002E76F4" w:rsidRPr="00AC5ECE" w:rsidRDefault="001226CE" w:rsidP="0032533E">
            <w:pPr>
              <w:spacing w:line="276" w:lineRule="auto"/>
              <w:jc w:val="both"/>
              <w:rPr>
                <w:rFonts w:ascii="Verdana" w:hAnsi="Verdana"/>
                <w:bCs/>
                <w:sz w:val="20"/>
                <w:szCs w:val="20"/>
              </w:rPr>
            </w:pPr>
            <w:r>
              <w:rPr>
                <w:rFonts w:ascii="Verdana" w:hAnsi="Verdana"/>
                <w:bCs/>
                <w:sz w:val="20"/>
                <w:szCs w:val="20"/>
              </w:rPr>
              <w:t xml:space="preserve">Containerization </w:t>
            </w:r>
          </w:p>
        </w:tc>
        <w:tc>
          <w:tcPr>
            <w:tcW w:w="61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CEF85F" w14:textId="549DA788" w:rsidR="002E76F4" w:rsidRPr="00AC5ECE" w:rsidRDefault="001226CE" w:rsidP="00DF20F4">
            <w:pPr>
              <w:spacing w:line="276" w:lineRule="auto"/>
              <w:jc w:val="both"/>
              <w:rPr>
                <w:rFonts w:ascii="Verdana" w:hAnsi="Verdana"/>
                <w:bCs/>
                <w:sz w:val="20"/>
                <w:szCs w:val="20"/>
              </w:rPr>
            </w:pPr>
            <w:r>
              <w:rPr>
                <w:rFonts w:ascii="Verdana" w:hAnsi="Verdana"/>
                <w:bCs/>
                <w:sz w:val="20"/>
                <w:szCs w:val="20"/>
              </w:rPr>
              <w:t xml:space="preserve">Docker, </w:t>
            </w:r>
            <w:r>
              <w:rPr>
                <w:rFonts w:ascii="Verdana" w:hAnsi="Verdana"/>
                <w:bCs/>
                <w:sz w:val="20"/>
                <w:szCs w:val="20"/>
              </w:rPr>
              <w:t>Kubernetes</w:t>
            </w:r>
            <w:r>
              <w:rPr>
                <w:rFonts w:ascii="Verdana" w:hAnsi="Verdana"/>
                <w:bCs/>
                <w:sz w:val="20"/>
                <w:szCs w:val="20"/>
              </w:rPr>
              <w:t xml:space="preserve"> , OpenShift 3.X, OpenShift</w:t>
            </w:r>
            <w:r w:rsidR="0053773E">
              <w:rPr>
                <w:rFonts w:ascii="Verdana" w:hAnsi="Verdana"/>
                <w:bCs/>
                <w:sz w:val="20"/>
                <w:szCs w:val="20"/>
              </w:rPr>
              <w:t xml:space="preserve"> 4.X, PKS (T</w:t>
            </w:r>
            <w:r>
              <w:rPr>
                <w:rFonts w:ascii="Verdana" w:hAnsi="Verdana"/>
                <w:bCs/>
                <w:sz w:val="20"/>
                <w:szCs w:val="20"/>
              </w:rPr>
              <w:t>anzu) , AKS</w:t>
            </w:r>
          </w:p>
        </w:tc>
      </w:tr>
      <w:tr w:rsidR="004623E3" w:rsidRPr="00AC5ECE" w14:paraId="55B88117" w14:textId="77777777" w:rsidTr="00F72292">
        <w:trPr>
          <w:trHeight w:val="517"/>
        </w:trPr>
        <w:tc>
          <w:tcPr>
            <w:tcW w:w="28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FE83A3A" w14:textId="5979FFFE" w:rsidR="004623E3" w:rsidRPr="00AC5ECE" w:rsidRDefault="001226CE" w:rsidP="00F72292">
            <w:pPr>
              <w:spacing w:line="276" w:lineRule="auto"/>
              <w:jc w:val="both"/>
              <w:rPr>
                <w:rFonts w:ascii="Verdana" w:hAnsi="Verdana"/>
                <w:bCs/>
                <w:sz w:val="20"/>
                <w:szCs w:val="20"/>
              </w:rPr>
            </w:pPr>
            <w:r>
              <w:rPr>
                <w:rFonts w:ascii="Verdana" w:hAnsi="Verdana"/>
                <w:bCs/>
                <w:sz w:val="20"/>
                <w:szCs w:val="20"/>
              </w:rPr>
              <w:t xml:space="preserve">Devops tools </w:t>
            </w:r>
            <w:r w:rsidR="004623E3" w:rsidRPr="00AC5ECE">
              <w:rPr>
                <w:rFonts w:ascii="Verdana" w:hAnsi="Verdana"/>
                <w:bCs/>
                <w:sz w:val="20"/>
                <w:szCs w:val="20"/>
              </w:rPr>
              <w:t>and System Management Servers</w:t>
            </w:r>
          </w:p>
        </w:tc>
        <w:tc>
          <w:tcPr>
            <w:tcW w:w="61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5FC06C" w14:textId="5EB7E9EC" w:rsidR="001226CE" w:rsidRDefault="004623E3" w:rsidP="001226CE">
            <w:pPr>
              <w:spacing w:line="276" w:lineRule="auto"/>
              <w:jc w:val="both"/>
              <w:rPr>
                <w:rFonts w:ascii="Verdana" w:hAnsi="Verdana"/>
                <w:bCs/>
                <w:sz w:val="20"/>
                <w:szCs w:val="20"/>
              </w:rPr>
            </w:pPr>
            <w:r>
              <w:rPr>
                <w:rFonts w:ascii="Verdana" w:hAnsi="Verdana"/>
                <w:bCs/>
                <w:sz w:val="20"/>
                <w:szCs w:val="20"/>
              </w:rPr>
              <w:t xml:space="preserve">Redhat Cluster, </w:t>
            </w:r>
            <w:r w:rsidR="00F441ED">
              <w:rPr>
                <w:rFonts w:ascii="Verdana" w:hAnsi="Verdana"/>
                <w:bCs/>
                <w:sz w:val="20"/>
                <w:szCs w:val="20"/>
              </w:rPr>
              <w:t xml:space="preserve">Git, </w:t>
            </w:r>
            <w:r>
              <w:rPr>
                <w:rFonts w:ascii="Verdana" w:hAnsi="Verdana"/>
                <w:bCs/>
                <w:sz w:val="20"/>
                <w:szCs w:val="20"/>
              </w:rPr>
              <w:t>Gitlab,</w:t>
            </w:r>
            <w:r w:rsidR="00F57FD5">
              <w:rPr>
                <w:rFonts w:ascii="Verdana" w:hAnsi="Verdana"/>
                <w:bCs/>
                <w:sz w:val="20"/>
                <w:szCs w:val="20"/>
              </w:rPr>
              <w:t xml:space="preserve"> Ansible</w:t>
            </w:r>
            <w:r w:rsidR="00CF4797">
              <w:rPr>
                <w:rFonts w:ascii="Verdana" w:hAnsi="Verdana"/>
                <w:bCs/>
                <w:sz w:val="20"/>
                <w:szCs w:val="20"/>
              </w:rPr>
              <w:t xml:space="preserve">, Bash </w:t>
            </w:r>
            <w:r w:rsidR="0053773E">
              <w:rPr>
                <w:rFonts w:ascii="Verdana" w:hAnsi="Verdana"/>
                <w:bCs/>
                <w:sz w:val="20"/>
                <w:szCs w:val="20"/>
              </w:rPr>
              <w:t xml:space="preserve">scripting. </w:t>
            </w:r>
            <w:r w:rsidR="001226CE">
              <w:rPr>
                <w:rFonts w:ascii="Verdana" w:hAnsi="Verdana"/>
                <w:bCs/>
                <w:sz w:val="20"/>
                <w:szCs w:val="20"/>
              </w:rPr>
              <w:t>etc</w:t>
            </w:r>
          </w:p>
          <w:p w14:paraId="5B0E7C04" w14:textId="21242302" w:rsidR="004623E3" w:rsidRPr="00AC5ECE" w:rsidRDefault="005001B7" w:rsidP="001226CE">
            <w:pPr>
              <w:spacing w:line="276" w:lineRule="auto"/>
              <w:jc w:val="both"/>
              <w:rPr>
                <w:rFonts w:ascii="Verdana" w:hAnsi="Verdana"/>
                <w:bCs/>
                <w:sz w:val="20"/>
                <w:szCs w:val="20"/>
              </w:rPr>
            </w:pPr>
            <w:r w:rsidRPr="00AC5ECE">
              <w:rPr>
                <w:rFonts w:ascii="Verdana" w:hAnsi="Verdana"/>
                <w:bCs/>
                <w:sz w:val="20"/>
                <w:szCs w:val="20"/>
              </w:rPr>
              <w:t>LVM, NPAR, VPAR, HPVM, Service Guard</w:t>
            </w:r>
            <w:r>
              <w:rPr>
                <w:rFonts w:ascii="Verdana" w:hAnsi="Verdana"/>
                <w:bCs/>
                <w:sz w:val="20"/>
                <w:szCs w:val="20"/>
              </w:rPr>
              <w:t xml:space="preserve"> cluster…</w:t>
            </w:r>
            <w:r w:rsidR="005A6E77">
              <w:rPr>
                <w:rFonts w:ascii="Verdana" w:hAnsi="Verdana"/>
                <w:bCs/>
                <w:sz w:val="20"/>
                <w:szCs w:val="20"/>
              </w:rPr>
              <w:t xml:space="preserve"> </w:t>
            </w:r>
            <w:r w:rsidR="004623E3" w:rsidRPr="00AC5ECE">
              <w:rPr>
                <w:rFonts w:ascii="Verdana" w:hAnsi="Verdana"/>
                <w:bCs/>
                <w:sz w:val="20"/>
                <w:szCs w:val="20"/>
              </w:rPr>
              <w:t>etc.</w:t>
            </w:r>
          </w:p>
        </w:tc>
      </w:tr>
      <w:tr w:rsidR="004623E3" w:rsidRPr="0032533E" w14:paraId="622D6A46" w14:textId="77777777" w:rsidTr="00607DBF">
        <w:trPr>
          <w:trHeight w:val="517"/>
        </w:trPr>
        <w:tc>
          <w:tcPr>
            <w:tcW w:w="283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D1F98CA" w14:textId="77777777" w:rsidR="004623E3" w:rsidRPr="00AC5ECE" w:rsidRDefault="004623E3" w:rsidP="00F72292">
            <w:pPr>
              <w:spacing w:line="276" w:lineRule="auto"/>
              <w:jc w:val="both"/>
              <w:rPr>
                <w:rFonts w:ascii="Verdana" w:hAnsi="Verdana"/>
                <w:bCs/>
                <w:sz w:val="20"/>
                <w:szCs w:val="20"/>
              </w:rPr>
            </w:pPr>
            <w:r>
              <w:rPr>
                <w:rFonts w:ascii="Verdana" w:hAnsi="Verdana"/>
                <w:bCs/>
                <w:sz w:val="20"/>
                <w:szCs w:val="20"/>
              </w:rPr>
              <w:t xml:space="preserve">Cluster Technology. </w:t>
            </w:r>
          </w:p>
        </w:tc>
        <w:tc>
          <w:tcPr>
            <w:tcW w:w="61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352732" w14:textId="12C56A29" w:rsidR="004623E3" w:rsidRPr="00AC5ECE" w:rsidRDefault="004623E3" w:rsidP="00523FBE">
            <w:pPr>
              <w:spacing w:line="276" w:lineRule="auto"/>
              <w:jc w:val="both"/>
              <w:rPr>
                <w:rFonts w:ascii="Verdana" w:hAnsi="Verdana"/>
                <w:bCs/>
                <w:sz w:val="20"/>
                <w:szCs w:val="20"/>
              </w:rPr>
            </w:pPr>
            <w:r w:rsidRPr="00AC5ECE">
              <w:rPr>
                <w:rFonts w:ascii="Verdana" w:hAnsi="Verdana"/>
                <w:bCs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bCs/>
                <w:sz w:val="20"/>
                <w:szCs w:val="20"/>
              </w:rPr>
              <w:t xml:space="preserve">Redhat cluster, </w:t>
            </w:r>
            <w:r w:rsidR="00523FBE">
              <w:rPr>
                <w:rFonts w:ascii="Verdana" w:hAnsi="Verdana"/>
                <w:bCs/>
                <w:sz w:val="20"/>
                <w:szCs w:val="20"/>
              </w:rPr>
              <w:t>PCS,</w:t>
            </w:r>
            <w:r w:rsidR="00405671">
              <w:rPr>
                <w:rFonts w:ascii="Verdana" w:hAnsi="Verdana"/>
                <w:bCs/>
                <w:sz w:val="20"/>
                <w:szCs w:val="20"/>
              </w:rPr>
              <w:t xml:space="preserve"> </w:t>
            </w:r>
            <w:r w:rsidR="005001B7">
              <w:rPr>
                <w:rFonts w:ascii="Verdana" w:hAnsi="Verdana"/>
                <w:bCs/>
                <w:sz w:val="20"/>
                <w:szCs w:val="20"/>
              </w:rPr>
              <w:t>Service Guard.</w:t>
            </w:r>
          </w:p>
        </w:tc>
      </w:tr>
    </w:tbl>
    <w:p w14:paraId="0352F9B7" w14:textId="77777777" w:rsidR="004623E3" w:rsidRDefault="004623E3" w:rsidP="0086764A">
      <w:pPr>
        <w:widowControl w:val="0"/>
        <w:tabs>
          <w:tab w:val="left" w:pos="7290"/>
        </w:tabs>
        <w:autoSpaceDE w:val="0"/>
        <w:autoSpaceDN w:val="0"/>
        <w:adjustRightInd w:val="0"/>
        <w:spacing w:line="360" w:lineRule="auto"/>
        <w:jc w:val="both"/>
        <w:rPr>
          <w:rFonts w:ascii="Bookman Old Style" w:hAnsi="Bookman Old Style"/>
          <w:color w:val="000000"/>
          <w:sz w:val="20"/>
          <w:szCs w:val="20"/>
        </w:rPr>
      </w:pPr>
    </w:p>
    <w:p w14:paraId="2142A5BE" w14:textId="77777777" w:rsidR="002E76F4" w:rsidRPr="0086764A" w:rsidRDefault="002E76F4" w:rsidP="002E76F4">
      <w:pPr>
        <w:keepNext/>
        <w:widowControl w:val="0"/>
        <w:shd w:val="pct10" w:color="auto" w:fill="auto"/>
        <w:tabs>
          <w:tab w:val="left" w:pos="1560"/>
          <w:tab w:val="left" w:pos="7290"/>
        </w:tabs>
        <w:autoSpaceDE w:val="0"/>
        <w:autoSpaceDN w:val="0"/>
        <w:adjustRightInd w:val="0"/>
        <w:spacing w:line="360" w:lineRule="auto"/>
        <w:ind w:right="-270"/>
        <w:rPr>
          <w:rFonts w:ascii="Verdana" w:hAnsi="Verdana"/>
          <w:bCs/>
          <w:sz w:val="20"/>
          <w:szCs w:val="20"/>
        </w:rPr>
      </w:pPr>
      <w:r w:rsidRPr="0086764A">
        <w:rPr>
          <w:rFonts w:ascii="Verdana" w:hAnsi="Verdana"/>
          <w:bCs/>
          <w:sz w:val="20"/>
          <w:szCs w:val="20"/>
        </w:rPr>
        <w:t>Technical Skill </w:t>
      </w:r>
    </w:p>
    <w:p w14:paraId="1E43E7A5" w14:textId="77777777" w:rsidR="008F0C60" w:rsidRDefault="008F0C60" w:rsidP="00ED53E1">
      <w:pPr>
        <w:jc w:val="both"/>
        <w:rPr>
          <w:rFonts w:ascii="Verdana" w:hAnsi="Verdana"/>
          <w:bCs/>
          <w:sz w:val="22"/>
          <w:szCs w:val="22"/>
          <w:u w:val="single"/>
        </w:rPr>
      </w:pPr>
    </w:p>
    <w:p w14:paraId="3D8FB433" w14:textId="2E1A5EB6" w:rsidR="00ED53E1" w:rsidRDefault="00ED53E1" w:rsidP="00ED53E1">
      <w:pPr>
        <w:jc w:val="both"/>
        <w:rPr>
          <w:rFonts w:ascii="Verdana" w:hAnsi="Verdana"/>
          <w:bCs/>
          <w:sz w:val="22"/>
          <w:szCs w:val="22"/>
          <w:u w:val="single"/>
        </w:rPr>
      </w:pPr>
      <w:r>
        <w:rPr>
          <w:rFonts w:ascii="Verdana" w:hAnsi="Verdana"/>
          <w:bCs/>
          <w:sz w:val="22"/>
          <w:szCs w:val="22"/>
          <w:u w:val="single"/>
        </w:rPr>
        <w:t>OpenShift A</w:t>
      </w:r>
      <w:r w:rsidRPr="0086764A">
        <w:rPr>
          <w:rFonts w:ascii="Verdana" w:hAnsi="Verdana"/>
          <w:bCs/>
          <w:sz w:val="22"/>
          <w:szCs w:val="22"/>
          <w:u w:val="single"/>
        </w:rPr>
        <w:t>dministration: -</w:t>
      </w:r>
    </w:p>
    <w:p w14:paraId="44B047AE" w14:textId="77777777" w:rsidR="008F0C60" w:rsidRPr="0086764A" w:rsidRDefault="008F0C60" w:rsidP="00ED53E1">
      <w:pPr>
        <w:jc w:val="both"/>
        <w:rPr>
          <w:rFonts w:ascii="Verdana" w:hAnsi="Verdana"/>
          <w:bCs/>
          <w:sz w:val="22"/>
          <w:szCs w:val="22"/>
          <w:u w:val="single"/>
        </w:rPr>
      </w:pPr>
    </w:p>
    <w:p w14:paraId="088AA8C5" w14:textId="389FB349" w:rsidR="00ED53E1" w:rsidRDefault="00B81D61" w:rsidP="00B81D61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Installation and Configuration of OSE</w:t>
      </w:r>
      <w:r w:rsidR="002F6E41">
        <w:rPr>
          <w:rFonts w:ascii="Verdana" w:hAnsi="Verdana"/>
          <w:bCs/>
          <w:sz w:val="20"/>
          <w:szCs w:val="20"/>
        </w:rPr>
        <w:t xml:space="preserve"> </w:t>
      </w:r>
      <w:r w:rsidR="008B6A69">
        <w:rPr>
          <w:rFonts w:ascii="Verdana" w:hAnsi="Verdana"/>
          <w:bCs/>
          <w:sz w:val="20"/>
          <w:szCs w:val="20"/>
        </w:rPr>
        <w:t>(</w:t>
      </w:r>
      <w:r w:rsidR="002F6E41">
        <w:rPr>
          <w:rFonts w:ascii="Verdana" w:hAnsi="Verdana"/>
          <w:bCs/>
          <w:sz w:val="20"/>
          <w:szCs w:val="20"/>
        </w:rPr>
        <w:t>version</w:t>
      </w:r>
      <w:r w:rsidR="008B6A69">
        <w:rPr>
          <w:rFonts w:ascii="Verdana" w:hAnsi="Verdana"/>
          <w:bCs/>
          <w:sz w:val="20"/>
          <w:szCs w:val="20"/>
        </w:rPr>
        <w:t xml:space="preserve"> from</w:t>
      </w:r>
      <w:r w:rsidR="002F6E41">
        <w:rPr>
          <w:rFonts w:ascii="Verdana" w:hAnsi="Verdana"/>
          <w:bCs/>
          <w:sz w:val="20"/>
          <w:szCs w:val="20"/>
        </w:rPr>
        <w:t xml:space="preserve"> 3.3 to </w:t>
      </w:r>
      <w:r w:rsidR="008B6A69">
        <w:rPr>
          <w:rFonts w:ascii="Verdana" w:hAnsi="Verdana"/>
          <w:bCs/>
          <w:sz w:val="20"/>
          <w:szCs w:val="20"/>
        </w:rPr>
        <w:t xml:space="preserve">4.1) </w:t>
      </w:r>
      <w:r w:rsidR="002F6E41">
        <w:rPr>
          <w:rFonts w:ascii="Verdana" w:hAnsi="Verdana"/>
          <w:bCs/>
          <w:sz w:val="20"/>
          <w:szCs w:val="20"/>
        </w:rPr>
        <w:t>on on-premises and cloud</w:t>
      </w:r>
      <w:r w:rsidR="008B6A69">
        <w:rPr>
          <w:rFonts w:ascii="Verdana" w:hAnsi="Verdana"/>
          <w:bCs/>
          <w:sz w:val="20"/>
          <w:szCs w:val="20"/>
        </w:rPr>
        <w:t>.</w:t>
      </w:r>
    </w:p>
    <w:p w14:paraId="5AEC454A" w14:textId="2E36BBE6" w:rsidR="00E51F83" w:rsidRDefault="00E51F83" w:rsidP="00CF4797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 w:rsidRPr="00E51F83">
        <w:rPr>
          <w:rFonts w:ascii="Verdana" w:hAnsi="Verdana"/>
          <w:bCs/>
          <w:sz w:val="20"/>
          <w:szCs w:val="20"/>
        </w:rPr>
        <w:t xml:space="preserve">Dynamic Provisioning on </w:t>
      </w:r>
      <w:r w:rsidR="005652F5" w:rsidRPr="00E51F83">
        <w:rPr>
          <w:rFonts w:ascii="Verdana" w:hAnsi="Verdana"/>
          <w:bCs/>
          <w:sz w:val="20"/>
          <w:szCs w:val="20"/>
        </w:rPr>
        <w:t>OpenShift</w:t>
      </w:r>
      <w:r w:rsidRPr="00E51F83">
        <w:rPr>
          <w:rFonts w:ascii="Verdana" w:hAnsi="Verdana"/>
          <w:bCs/>
          <w:sz w:val="20"/>
          <w:szCs w:val="20"/>
        </w:rPr>
        <w:t xml:space="preserve"> using </w:t>
      </w:r>
      <w:r w:rsidR="005652F5">
        <w:rPr>
          <w:rFonts w:ascii="Verdana" w:hAnsi="Verdana"/>
          <w:bCs/>
          <w:sz w:val="20"/>
          <w:szCs w:val="20"/>
        </w:rPr>
        <w:t>G</w:t>
      </w:r>
      <w:r w:rsidRPr="00E51F83">
        <w:rPr>
          <w:rFonts w:ascii="Verdana" w:hAnsi="Verdana"/>
          <w:bCs/>
          <w:sz w:val="20"/>
          <w:szCs w:val="20"/>
        </w:rPr>
        <w:t>lusterFS</w:t>
      </w:r>
      <w:r w:rsidR="00CF4797">
        <w:rPr>
          <w:rFonts w:ascii="Verdana" w:hAnsi="Verdana"/>
          <w:bCs/>
          <w:sz w:val="20"/>
          <w:szCs w:val="20"/>
        </w:rPr>
        <w:t>,</w:t>
      </w:r>
      <w:r w:rsidR="0053773E">
        <w:rPr>
          <w:rFonts w:ascii="Verdana" w:hAnsi="Verdana"/>
          <w:bCs/>
          <w:sz w:val="20"/>
          <w:szCs w:val="20"/>
        </w:rPr>
        <w:t xml:space="preserve"> OpenShift</w:t>
      </w:r>
      <w:r w:rsidR="00CF4797">
        <w:rPr>
          <w:rFonts w:ascii="Verdana" w:hAnsi="Verdana"/>
          <w:bCs/>
          <w:sz w:val="20"/>
          <w:szCs w:val="20"/>
        </w:rPr>
        <w:t xml:space="preserve"> container </w:t>
      </w:r>
      <w:r w:rsidR="0053773E">
        <w:rPr>
          <w:rFonts w:ascii="Verdana" w:hAnsi="Verdana"/>
          <w:bCs/>
          <w:sz w:val="20"/>
          <w:szCs w:val="20"/>
        </w:rPr>
        <w:t>storage. Etc</w:t>
      </w:r>
      <w:r w:rsidR="00CF4797">
        <w:rPr>
          <w:rFonts w:ascii="Verdana" w:hAnsi="Verdana"/>
          <w:bCs/>
          <w:sz w:val="20"/>
          <w:szCs w:val="20"/>
        </w:rPr>
        <w:t xml:space="preserve">. </w:t>
      </w:r>
    </w:p>
    <w:p w14:paraId="04D334C9" w14:textId="13195949" w:rsidR="006B55DE" w:rsidRPr="006B55DE" w:rsidRDefault="006B55DE" w:rsidP="006B55DE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Cluster upgrade.</w:t>
      </w:r>
      <w:bookmarkStart w:id="0" w:name="_GoBack"/>
      <w:bookmarkEnd w:id="0"/>
    </w:p>
    <w:p w14:paraId="133A95A5" w14:textId="42317690" w:rsidR="00B81D61" w:rsidRDefault="000D6F0E" w:rsidP="00B81D61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Project Creation</w:t>
      </w:r>
      <w:r w:rsidR="00AE68F4">
        <w:rPr>
          <w:rFonts w:ascii="Verdana" w:hAnsi="Verdana"/>
          <w:bCs/>
          <w:sz w:val="20"/>
          <w:szCs w:val="20"/>
        </w:rPr>
        <w:t xml:space="preserve"> and </w:t>
      </w:r>
      <w:r w:rsidR="0053773E">
        <w:rPr>
          <w:rFonts w:ascii="Verdana" w:hAnsi="Verdana"/>
          <w:bCs/>
          <w:sz w:val="20"/>
          <w:szCs w:val="20"/>
        </w:rPr>
        <w:t>rolebindings</w:t>
      </w:r>
      <w:r w:rsidR="00AE68F4">
        <w:rPr>
          <w:rFonts w:ascii="Verdana" w:hAnsi="Verdana"/>
          <w:bCs/>
          <w:sz w:val="20"/>
          <w:szCs w:val="20"/>
        </w:rPr>
        <w:t>.</w:t>
      </w:r>
    </w:p>
    <w:p w14:paraId="40D57606" w14:textId="25023C09" w:rsidR="000D6F0E" w:rsidRDefault="000D6F0E" w:rsidP="00B81D61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 xml:space="preserve">User Management </w:t>
      </w:r>
      <w:r w:rsidR="001C01D4">
        <w:rPr>
          <w:rFonts w:ascii="Verdana" w:hAnsi="Verdana"/>
          <w:bCs/>
          <w:sz w:val="20"/>
          <w:szCs w:val="20"/>
        </w:rPr>
        <w:t xml:space="preserve">and LDAP addition </w:t>
      </w:r>
      <w:r>
        <w:rPr>
          <w:rFonts w:ascii="Verdana" w:hAnsi="Verdana"/>
          <w:bCs/>
          <w:sz w:val="20"/>
          <w:szCs w:val="20"/>
        </w:rPr>
        <w:t>on OSE environment.</w:t>
      </w:r>
    </w:p>
    <w:p w14:paraId="0D544A3C" w14:textId="182A388A" w:rsidR="00E51F83" w:rsidRDefault="00D81F35" w:rsidP="00B81D61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Clusterresouce</w:t>
      </w:r>
      <w:r w:rsidR="00DF02E9">
        <w:rPr>
          <w:rFonts w:ascii="Verdana" w:hAnsi="Verdana"/>
          <w:bCs/>
          <w:sz w:val="20"/>
          <w:szCs w:val="20"/>
        </w:rPr>
        <w:t>Quota/Limit Management.</w:t>
      </w:r>
    </w:p>
    <w:p w14:paraId="42F39B83" w14:textId="6BE77401" w:rsidR="00170B44" w:rsidRDefault="00170B44" w:rsidP="00B81D61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Service account management</w:t>
      </w:r>
      <w:r w:rsidR="00120D57">
        <w:rPr>
          <w:rFonts w:ascii="Verdana" w:hAnsi="Verdana"/>
          <w:bCs/>
          <w:sz w:val="20"/>
          <w:szCs w:val="20"/>
        </w:rPr>
        <w:t>.</w:t>
      </w:r>
    </w:p>
    <w:p w14:paraId="5F6C77F6" w14:textId="262AB5FD" w:rsidR="00170B44" w:rsidRDefault="00170B44" w:rsidP="00B81D61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Pod autoscaling.</w:t>
      </w:r>
      <w:r w:rsidR="001C01D4">
        <w:rPr>
          <w:rFonts w:ascii="Verdana" w:hAnsi="Verdana"/>
          <w:bCs/>
          <w:sz w:val="20"/>
          <w:szCs w:val="20"/>
        </w:rPr>
        <w:t>(HPA)</w:t>
      </w:r>
    </w:p>
    <w:p w14:paraId="4516A98F" w14:textId="76DAD76F" w:rsidR="00170B44" w:rsidRDefault="00635EFE" w:rsidP="00B81D61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PV/PVC creation/deletion/modification.</w:t>
      </w:r>
    </w:p>
    <w:p w14:paraId="4E390980" w14:textId="57F9431C" w:rsidR="00635EFE" w:rsidRDefault="00E9444D" w:rsidP="00B81D61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Troubleshot issue while deploying application.</w:t>
      </w:r>
    </w:p>
    <w:p w14:paraId="54E5D2F8" w14:textId="67547EB2" w:rsidR="00DF02E9" w:rsidRPr="00910301" w:rsidRDefault="00651273" w:rsidP="00B81D61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 w:rsidRPr="00910301">
        <w:rPr>
          <w:rFonts w:ascii="Verdana" w:hAnsi="Verdana"/>
          <w:bCs/>
          <w:sz w:val="20"/>
          <w:szCs w:val="20"/>
        </w:rPr>
        <w:t>Deleting old nodes</w:t>
      </w:r>
      <w:r w:rsidR="00910301" w:rsidRPr="00910301">
        <w:rPr>
          <w:rFonts w:ascii="Verdana" w:hAnsi="Verdana"/>
          <w:bCs/>
          <w:sz w:val="20"/>
          <w:szCs w:val="20"/>
        </w:rPr>
        <w:t xml:space="preserve"> and </w:t>
      </w:r>
      <w:r w:rsidR="00BE4FC0" w:rsidRPr="00910301">
        <w:rPr>
          <w:rFonts w:ascii="Verdana" w:hAnsi="Verdana"/>
          <w:bCs/>
          <w:sz w:val="20"/>
          <w:szCs w:val="20"/>
        </w:rPr>
        <w:t>Scaling up new nodes.</w:t>
      </w:r>
    </w:p>
    <w:p w14:paraId="315F7637" w14:textId="7DF6593D" w:rsidR="00BE4FC0" w:rsidRDefault="00E003C5" w:rsidP="00B81D61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Managing docker storage issues</w:t>
      </w:r>
      <w:r w:rsidR="00585C37">
        <w:rPr>
          <w:rFonts w:ascii="Verdana" w:hAnsi="Verdana"/>
          <w:bCs/>
          <w:sz w:val="20"/>
          <w:szCs w:val="20"/>
        </w:rPr>
        <w:t xml:space="preserve"> and etcd issues. </w:t>
      </w:r>
    </w:p>
    <w:p w14:paraId="12CAB463" w14:textId="18F03F19" w:rsidR="00E003C5" w:rsidRDefault="00C138A3" w:rsidP="00B81D61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Managing router/etcd/</w:t>
      </w:r>
      <w:r w:rsidR="009448A4">
        <w:rPr>
          <w:rFonts w:ascii="Verdana" w:hAnsi="Verdana"/>
          <w:bCs/>
          <w:sz w:val="20"/>
          <w:szCs w:val="20"/>
        </w:rPr>
        <w:t>registry/</w:t>
      </w:r>
      <w:r w:rsidR="0062766E">
        <w:rPr>
          <w:rFonts w:ascii="Verdana" w:hAnsi="Verdana"/>
          <w:bCs/>
          <w:sz w:val="20"/>
          <w:szCs w:val="20"/>
        </w:rPr>
        <w:t>image stream/</w:t>
      </w:r>
      <w:r w:rsidR="0082546F">
        <w:rPr>
          <w:rFonts w:ascii="Verdana" w:hAnsi="Verdana"/>
          <w:bCs/>
          <w:sz w:val="20"/>
          <w:szCs w:val="20"/>
        </w:rPr>
        <w:t>Metrix/logging</w:t>
      </w:r>
      <w:r w:rsidR="00541DD1">
        <w:rPr>
          <w:rFonts w:ascii="Verdana" w:hAnsi="Verdana"/>
          <w:bCs/>
          <w:sz w:val="20"/>
          <w:szCs w:val="20"/>
        </w:rPr>
        <w:t>/Prometheus</w:t>
      </w:r>
      <w:r w:rsidR="00186965">
        <w:rPr>
          <w:rFonts w:ascii="Verdana" w:hAnsi="Verdana"/>
          <w:bCs/>
          <w:sz w:val="20"/>
          <w:szCs w:val="20"/>
        </w:rPr>
        <w:t>,</w:t>
      </w:r>
    </w:p>
    <w:p w14:paraId="6A2099A9" w14:textId="407A730E" w:rsidR="00651273" w:rsidRDefault="00186965" w:rsidP="00B81D61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 xml:space="preserve">Updating </w:t>
      </w:r>
      <w:r w:rsidR="005A356D">
        <w:rPr>
          <w:rFonts w:ascii="Verdana" w:hAnsi="Verdana"/>
          <w:bCs/>
          <w:sz w:val="20"/>
          <w:szCs w:val="20"/>
        </w:rPr>
        <w:t>self-sigh</w:t>
      </w:r>
      <w:r>
        <w:rPr>
          <w:rFonts w:ascii="Verdana" w:hAnsi="Verdana"/>
          <w:bCs/>
          <w:sz w:val="20"/>
          <w:szCs w:val="20"/>
        </w:rPr>
        <w:t xml:space="preserve"> certificate and </w:t>
      </w:r>
      <w:r w:rsidR="005A356D">
        <w:rPr>
          <w:rFonts w:ascii="Verdana" w:hAnsi="Verdana"/>
          <w:bCs/>
          <w:sz w:val="20"/>
          <w:szCs w:val="20"/>
        </w:rPr>
        <w:t>updating router/metrics certificate manually.</w:t>
      </w:r>
    </w:p>
    <w:p w14:paraId="349CBD13" w14:textId="1C6BA85B" w:rsidR="00CF4797" w:rsidRDefault="00CF4797" w:rsidP="00CF4797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 xml:space="preserve">Update the </w:t>
      </w:r>
      <w:r w:rsidR="0053773E">
        <w:rPr>
          <w:rFonts w:ascii="Verdana" w:hAnsi="Verdana"/>
          <w:bCs/>
          <w:sz w:val="20"/>
          <w:szCs w:val="20"/>
        </w:rPr>
        <w:t>custom</w:t>
      </w:r>
      <w:r>
        <w:rPr>
          <w:rFonts w:ascii="Verdana" w:hAnsi="Verdana"/>
          <w:bCs/>
          <w:sz w:val="20"/>
          <w:szCs w:val="20"/>
        </w:rPr>
        <w:t xml:space="preserve"> certificate in ingress route.</w:t>
      </w:r>
    </w:p>
    <w:p w14:paraId="14BBBA82" w14:textId="56DEF222" w:rsidR="00CF4797" w:rsidRDefault="00CF4797" w:rsidP="00CF4797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 xml:space="preserve">Etcd database defragmentation for cluster performance. </w:t>
      </w:r>
    </w:p>
    <w:p w14:paraId="45660316" w14:textId="77A5E31B" w:rsidR="00CF4797" w:rsidRDefault="00CF4797" w:rsidP="00CF4797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Alert configuration in OCP clusters.</w:t>
      </w:r>
    </w:p>
    <w:p w14:paraId="21260C71" w14:textId="7FC8C419" w:rsidR="00CF4797" w:rsidRPr="00EC04E0" w:rsidRDefault="00CF4797" w:rsidP="00EC04E0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Support to create Image steam and troubleshooting issues.</w:t>
      </w:r>
    </w:p>
    <w:p w14:paraId="23231C3C" w14:textId="23D4EB70" w:rsidR="0030105B" w:rsidRDefault="00935472" w:rsidP="0030105B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Creating script for monitoring the environment.</w:t>
      </w:r>
    </w:p>
    <w:p w14:paraId="02E55E57" w14:textId="6DDE1643" w:rsidR="0053773E" w:rsidRPr="00C96345" w:rsidRDefault="00C96345" w:rsidP="00C96345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 w:rsidRPr="00C96345">
        <w:rPr>
          <w:rFonts w:ascii="Verdana" w:hAnsi="Verdana"/>
          <w:bCs/>
          <w:sz w:val="20"/>
          <w:szCs w:val="20"/>
        </w:rPr>
        <w:t xml:space="preserve">Created bash script for collect pod </w:t>
      </w:r>
      <w:r>
        <w:rPr>
          <w:rFonts w:ascii="Verdana" w:hAnsi="Verdana"/>
          <w:bCs/>
          <w:sz w:val="20"/>
          <w:szCs w:val="20"/>
        </w:rPr>
        <w:t>tcpdump for OCP.</w:t>
      </w:r>
    </w:p>
    <w:p w14:paraId="38300E92" w14:textId="32BBC55B" w:rsidR="00EC04E0" w:rsidRDefault="00AC1FDF" w:rsidP="00EC04E0">
      <w:pPr>
        <w:jc w:val="both"/>
        <w:rPr>
          <w:rFonts w:ascii="Verdana" w:hAnsi="Verdana"/>
          <w:bCs/>
          <w:sz w:val="22"/>
          <w:szCs w:val="22"/>
          <w:u w:val="single"/>
        </w:rPr>
      </w:pPr>
      <w:r>
        <w:rPr>
          <w:rFonts w:ascii="Verdana" w:hAnsi="Verdana"/>
          <w:bCs/>
          <w:sz w:val="22"/>
          <w:szCs w:val="22"/>
          <w:u w:val="single"/>
        </w:rPr>
        <w:lastRenderedPageBreak/>
        <w:t>Docker/</w:t>
      </w:r>
      <w:r w:rsidR="00B045DF">
        <w:rPr>
          <w:rFonts w:ascii="Verdana" w:hAnsi="Verdana"/>
          <w:bCs/>
          <w:sz w:val="22"/>
          <w:szCs w:val="22"/>
          <w:u w:val="single"/>
        </w:rPr>
        <w:t>Kubernetes:</w:t>
      </w:r>
      <w:r w:rsidR="00EC04E0" w:rsidRPr="00EC04E0">
        <w:rPr>
          <w:rFonts w:ascii="Verdana" w:hAnsi="Verdana"/>
          <w:bCs/>
          <w:sz w:val="22"/>
          <w:szCs w:val="22"/>
          <w:u w:val="single"/>
        </w:rPr>
        <w:t xml:space="preserve">- </w:t>
      </w:r>
    </w:p>
    <w:p w14:paraId="5B30FD89" w14:textId="017B6104" w:rsidR="00EC04E0" w:rsidRDefault="00EC04E0" w:rsidP="00EC04E0">
      <w:pPr>
        <w:jc w:val="both"/>
        <w:rPr>
          <w:rFonts w:ascii="Verdana" w:hAnsi="Verdana"/>
          <w:bCs/>
          <w:sz w:val="22"/>
          <w:szCs w:val="22"/>
          <w:u w:val="single"/>
        </w:rPr>
      </w:pPr>
    </w:p>
    <w:p w14:paraId="75458DAC" w14:textId="49C8243B" w:rsidR="00EC04E0" w:rsidRDefault="00EC04E0" w:rsidP="00EC04E0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 xml:space="preserve">Push pull docker </w:t>
      </w:r>
      <w:r w:rsidR="00861F61">
        <w:rPr>
          <w:rFonts w:ascii="Verdana" w:hAnsi="Verdana"/>
          <w:bCs/>
          <w:sz w:val="20"/>
          <w:szCs w:val="20"/>
        </w:rPr>
        <w:t>images issues.</w:t>
      </w:r>
      <w:r>
        <w:rPr>
          <w:rFonts w:ascii="Verdana" w:hAnsi="Verdana"/>
          <w:bCs/>
          <w:sz w:val="20"/>
          <w:szCs w:val="20"/>
        </w:rPr>
        <w:t xml:space="preserve"> </w:t>
      </w:r>
    </w:p>
    <w:p w14:paraId="39E0F095" w14:textId="2BB79A43" w:rsidR="00EC04E0" w:rsidRDefault="00EC04E0" w:rsidP="00EC04E0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Build docker images</w:t>
      </w:r>
    </w:p>
    <w:p w14:paraId="3DA5D50E" w14:textId="3C612E60" w:rsidR="00EC04E0" w:rsidRDefault="004B193F" w:rsidP="004B193F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Rolebindings and clusterrolebindings for SA and users/group.</w:t>
      </w:r>
    </w:p>
    <w:p w14:paraId="685B78A1" w14:textId="6D38C0F6" w:rsidR="00EC04E0" w:rsidRDefault="004B193F" w:rsidP="004B193F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 xml:space="preserve">Providing LDAP access for Harbor registry to push/pull images in PKS. </w:t>
      </w:r>
    </w:p>
    <w:p w14:paraId="28123F70" w14:textId="6CE5A292" w:rsidR="00EC04E0" w:rsidRDefault="004B193F" w:rsidP="004B193F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Resolving deployment issues.</w:t>
      </w:r>
    </w:p>
    <w:p w14:paraId="409AACEE" w14:textId="38DD59B5" w:rsidR="00C96345" w:rsidRDefault="00C96345" w:rsidP="00C96345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Created bash menu script for login different clusters and cluster nodes for PKS.</w:t>
      </w:r>
    </w:p>
    <w:p w14:paraId="77B40380" w14:textId="4B4B5619" w:rsidR="00C96345" w:rsidRPr="00C96345" w:rsidRDefault="00C96345" w:rsidP="00C96345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 w:rsidRPr="00C96345">
        <w:rPr>
          <w:rFonts w:ascii="Verdana" w:hAnsi="Verdana"/>
          <w:bCs/>
          <w:sz w:val="20"/>
          <w:szCs w:val="20"/>
        </w:rPr>
        <w:t xml:space="preserve">Created bash script for collect pod </w:t>
      </w:r>
      <w:r>
        <w:rPr>
          <w:rFonts w:ascii="Verdana" w:hAnsi="Verdana"/>
          <w:bCs/>
          <w:sz w:val="20"/>
          <w:szCs w:val="20"/>
        </w:rPr>
        <w:t>tcpdump for PKS.</w:t>
      </w:r>
    </w:p>
    <w:p w14:paraId="727AA563" w14:textId="4BA8C5B9" w:rsidR="00EC04E0" w:rsidRPr="00EC04E0" w:rsidRDefault="00EC04E0" w:rsidP="00EC04E0">
      <w:pPr>
        <w:jc w:val="both"/>
        <w:rPr>
          <w:rFonts w:ascii="Verdana" w:hAnsi="Verdana"/>
          <w:bCs/>
          <w:sz w:val="22"/>
          <w:szCs w:val="22"/>
          <w:u w:val="single"/>
        </w:rPr>
      </w:pPr>
    </w:p>
    <w:p w14:paraId="2B0F6527" w14:textId="33D54BA9" w:rsidR="00C56F88" w:rsidRDefault="00C56F88" w:rsidP="00C56F88">
      <w:pPr>
        <w:jc w:val="both"/>
        <w:rPr>
          <w:rFonts w:ascii="Verdana" w:hAnsi="Verdana"/>
          <w:bCs/>
          <w:sz w:val="22"/>
          <w:szCs w:val="22"/>
          <w:u w:val="single"/>
        </w:rPr>
      </w:pPr>
      <w:r>
        <w:rPr>
          <w:rFonts w:ascii="Verdana" w:hAnsi="Verdana"/>
          <w:bCs/>
          <w:sz w:val="22"/>
          <w:szCs w:val="22"/>
          <w:u w:val="single"/>
        </w:rPr>
        <w:t>Linux</w:t>
      </w:r>
      <w:r w:rsidRPr="0086764A">
        <w:rPr>
          <w:rFonts w:ascii="Verdana" w:hAnsi="Verdana"/>
          <w:bCs/>
          <w:sz w:val="22"/>
          <w:szCs w:val="22"/>
          <w:u w:val="single"/>
        </w:rPr>
        <w:t xml:space="preserve"> administration:-</w:t>
      </w:r>
    </w:p>
    <w:p w14:paraId="18C450E3" w14:textId="77777777" w:rsidR="00646142" w:rsidRPr="0086764A" w:rsidRDefault="00646142" w:rsidP="00C56F88">
      <w:pPr>
        <w:jc w:val="both"/>
        <w:rPr>
          <w:rFonts w:ascii="Verdana" w:hAnsi="Verdana"/>
          <w:bCs/>
          <w:sz w:val="22"/>
          <w:szCs w:val="22"/>
          <w:u w:val="single"/>
        </w:rPr>
      </w:pPr>
    </w:p>
    <w:p w14:paraId="08A84F4E" w14:textId="77777777" w:rsidR="00C56F88" w:rsidRDefault="00C56F88" w:rsidP="00C56F88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 w:rsidRPr="00C56F88">
        <w:rPr>
          <w:rFonts w:ascii="Verdana" w:hAnsi="Verdana"/>
          <w:bCs/>
          <w:sz w:val="20"/>
          <w:szCs w:val="20"/>
        </w:rPr>
        <w:t>Installation and configuration of Red Hat Enterprise Linux</w:t>
      </w:r>
      <w:r w:rsidRPr="00960519">
        <w:rPr>
          <w:rFonts w:ascii="Verdana" w:hAnsi="Verdana"/>
          <w:bCs/>
          <w:sz w:val="20"/>
          <w:szCs w:val="20"/>
        </w:rPr>
        <w:t>.</w:t>
      </w:r>
    </w:p>
    <w:p w14:paraId="3BF71769" w14:textId="039E3D58" w:rsidR="00843183" w:rsidRDefault="004B193F" w:rsidP="004B193F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Knowledge</w:t>
      </w:r>
      <w:r w:rsidR="00843183">
        <w:rPr>
          <w:rFonts w:ascii="Verdana" w:hAnsi="Verdana"/>
          <w:bCs/>
          <w:sz w:val="20"/>
          <w:szCs w:val="20"/>
        </w:rPr>
        <w:t xml:space="preserve"> on </w:t>
      </w:r>
      <w:r>
        <w:rPr>
          <w:rFonts w:ascii="Verdana" w:hAnsi="Verdana"/>
          <w:bCs/>
          <w:sz w:val="20"/>
          <w:szCs w:val="20"/>
        </w:rPr>
        <w:t>bash</w:t>
      </w:r>
      <w:r w:rsidR="00843183">
        <w:rPr>
          <w:rFonts w:ascii="Verdana" w:hAnsi="Verdana"/>
          <w:bCs/>
          <w:sz w:val="20"/>
          <w:szCs w:val="20"/>
        </w:rPr>
        <w:t xml:space="preserve"> scripting.</w:t>
      </w:r>
    </w:p>
    <w:p w14:paraId="1149FA34" w14:textId="77777777" w:rsidR="00C56F88" w:rsidRDefault="00C56F88" w:rsidP="00C56F88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 w:rsidRPr="00C56F88">
        <w:rPr>
          <w:rFonts w:ascii="Verdana" w:hAnsi="Verdana"/>
          <w:bCs/>
          <w:sz w:val="20"/>
          <w:szCs w:val="20"/>
        </w:rPr>
        <w:t>Managing disk and partitions with Logical Volume Manager.</w:t>
      </w:r>
    </w:p>
    <w:p w14:paraId="5E10554F" w14:textId="77777777" w:rsidR="00843183" w:rsidRDefault="00843183" w:rsidP="00C56F88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user/group management and troubleshooting of login issue</w:t>
      </w:r>
    </w:p>
    <w:p w14:paraId="33A5AF49" w14:textId="77777777" w:rsidR="00C56F88" w:rsidRDefault="00C56F88" w:rsidP="00C56F88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 w:rsidRPr="00C56F88">
        <w:rPr>
          <w:rFonts w:ascii="Verdana" w:hAnsi="Verdana"/>
          <w:bCs/>
          <w:sz w:val="20"/>
          <w:szCs w:val="20"/>
        </w:rPr>
        <w:t>Installing and updating packages with RPM</w:t>
      </w:r>
      <w:r w:rsidR="002805B8">
        <w:rPr>
          <w:rFonts w:ascii="Verdana" w:hAnsi="Verdana"/>
          <w:bCs/>
          <w:sz w:val="20"/>
          <w:szCs w:val="20"/>
        </w:rPr>
        <w:t xml:space="preserve"> and Yum.</w:t>
      </w:r>
    </w:p>
    <w:p w14:paraId="76425976" w14:textId="77777777" w:rsidR="00843183" w:rsidRDefault="00843183" w:rsidP="00C56F88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OS patching through Ansible and troubleshooting.</w:t>
      </w:r>
    </w:p>
    <w:p w14:paraId="6A6EEAD1" w14:textId="77777777" w:rsidR="00C56F88" w:rsidRDefault="00C56F88" w:rsidP="00C56F88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 w:rsidRPr="00C56F88">
        <w:rPr>
          <w:rFonts w:ascii="Verdana" w:hAnsi="Verdana"/>
          <w:bCs/>
          <w:sz w:val="20"/>
          <w:szCs w:val="20"/>
        </w:rPr>
        <w:t>Performance and resource monitoring.</w:t>
      </w:r>
    </w:p>
    <w:p w14:paraId="3C3343F2" w14:textId="060F72F5" w:rsidR="00C56F88" w:rsidRDefault="00CA5CBC" w:rsidP="00C56F88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Managing</w:t>
      </w:r>
      <w:r w:rsidR="00147F99">
        <w:rPr>
          <w:rFonts w:ascii="Verdana" w:hAnsi="Verdana"/>
          <w:bCs/>
          <w:sz w:val="20"/>
          <w:szCs w:val="20"/>
        </w:rPr>
        <w:t xml:space="preserve"> </w:t>
      </w:r>
      <w:r w:rsidR="00843183">
        <w:rPr>
          <w:rFonts w:ascii="Verdana" w:hAnsi="Verdana"/>
          <w:bCs/>
          <w:sz w:val="20"/>
          <w:szCs w:val="20"/>
        </w:rPr>
        <w:t>Physical/VM/</w:t>
      </w:r>
      <w:r w:rsidR="008E6D9E">
        <w:rPr>
          <w:rFonts w:ascii="Verdana" w:hAnsi="Verdana"/>
          <w:bCs/>
          <w:sz w:val="20"/>
          <w:szCs w:val="20"/>
        </w:rPr>
        <w:t>Openstack</w:t>
      </w:r>
      <w:r w:rsidR="00147F99">
        <w:rPr>
          <w:rFonts w:ascii="Verdana" w:hAnsi="Verdana"/>
          <w:bCs/>
          <w:sz w:val="20"/>
          <w:szCs w:val="20"/>
        </w:rPr>
        <w:t xml:space="preserve"> servers</w:t>
      </w:r>
    </w:p>
    <w:p w14:paraId="15C26399" w14:textId="77777777" w:rsidR="00843183" w:rsidRDefault="00843183" w:rsidP="00843183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 w:rsidRPr="00843183">
        <w:rPr>
          <w:rFonts w:ascii="Verdana" w:hAnsi="Verdana"/>
          <w:bCs/>
          <w:sz w:val="20"/>
          <w:szCs w:val="20"/>
        </w:rPr>
        <w:t>Experience and ability to handle International clients.</w:t>
      </w:r>
    </w:p>
    <w:p w14:paraId="5D739F66" w14:textId="77777777" w:rsidR="00843183" w:rsidRPr="00843183" w:rsidRDefault="00843183" w:rsidP="00843183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 w:rsidRPr="00843183">
        <w:rPr>
          <w:rFonts w:ascii="Verdana" w:hAnsi="Verdana"/>
          <w:bCs/>
          <w:sz w:val="20"/>
          <w:szCs w:val="20"/>
        </w:rPr>
        <w:t>Experience in server security, monitoring &amp; management tools.</w:t>
      </w:r>
    </w:p>
    <w:p w14:paraId="37B6FC73" w14:textId="77777777" w:rsidR="00843183" w:rsidRPr="00843183" w:rsidRDefault="00843183" w:rsidP="00843183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 w:rsidRPr="00843183">
        <w:rPr>
          <w:rFonts w:ascii="Verdana" w:hAnsi="Verdana"/>
          <w:bCs/>
          <w:sz w:val="20"/>
          <w:szCs w:val="20"/>
        </w:rPr>
        <w:t xml:space="preserve">Storage migration and remediation. </w:t>
      </w:r>
    </w:p>
    <w:p w14:paraId="01FF8CF1" w14:textId="77777777" w:rsidR="00C56F88" w:rsidRDefault="00C56F88" w:rsidP="00C56F88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 w:rsidRPr="00C56F88">
        <w:rPr>
          <w:rFonts w:ascii="Verdana" w:hAnsi="Verdana"/>
          <w:bCs/>
          <w:sz w:val="20"/>
          <w:szCs w:val="20"/>
        </w:rPr>
        <w:t>Automating tasks with</w:t>
      </w:r>
      <w:r w:rsidR="007B4B99">
        <w:rPr>
          <w:rFonts w:ascii="Verdana" w:hAnsi="Verdana"/>
          <w:bCs/>
          <w:sz w:val="20"/>
          <w:szCs w:val="20"/>
        </w:rPr>
        <w:t xml:space="preserve"> scripts and scheduling with CRON and AT</w:t>
      </w:r>
      <w:r w:rsidR="00843183">
        <w:rPr>
          <w:rFonts w:ascii="Verdana" w:hAnsi="Verdana"/>
          <w:bCs/>
          <w:sz w:val="20"/>
          <w:szCs w:val="20"/>
        </w:rPr>
        <w:t>.</w:t>
      </w:r>
    </w:p>
    <w:p w14:paraId="43CE9FC4" w14:textId="77777777" w:rsidR="007B4B99" w:rsidRDefault="00843183" w:rsidP="00C56F88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managing the automation tool like puppet.</w:t>
      </w:r>
    </w:p>
    <w:p w14:paraId="42ADE5DF" w14:textId="4394260D" w:rsidR="008D2973" w:rsidRDefault="00843183" w:rsidP="008D2973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git and gitlab management.</w:t>
      </w:r>
    </w:p>
    <w:p w14:paraId="25848FEC" w14:textId="69922A59" w:rsidR="008D2973" w:rsidRDefault="008D2973" w:rsidP="008D2973">
      <w:pPr>
        <w:autoSpaceDN w:val="0"/>
        <w:spacing w:after="40"/>
        <w:jc w:val="both"/>
        <w:rPr>
          <w:rFonts w:ascii="Verdana" w:hAnsi="Verdana"/>
          <w:bCs/>
          <w:sz w:val="20"/>
          <w:szCs w:val="20"/>
        </w:rPr>
      </w:pPr>
    </w:p>
    <w:p w14:paraId="7AE0439E" w14:textId="77777777" w:rsidR="008D2973" w:rsidRPr="0086764A" w:rsidRDefault="008D2973" w:rsidP="008D2973">
      <w:pPr>
        <w:jc w:val="both"/>
        <w:rPr>
          <w:rFonts w:ascii="Verdana" w:hAnsi="Verdana"/>
          <w:bCs/>
          <w:sz w:val="22"/>
          <w:szCs w:val="22"/>
          <w:u w:val="single"/>
        </w:rPr>
      </w:pPr>
      <w:r w:rsidRPr="0086764A">
        <w:rPr>
          <w:rFonts w:ascii="Verdana" w:hAnsi="Verdana"/>
          <w:bCs/>
          <w:sz w:val="22"/>
          <w:szCs w:val="22"/>
          <w:u w:val="single"/>
        </w:rPr>
        <w:t xml:space="preserve">HP-UX System </w:t>
      </w:r>
      <w:r>
        <w:rPr>
          <w:rFonts w:ascii="Verdana" w:hAnsi="Verdana"/>
          <w:bCs/>
          <w:sz w:val="22"/>
          <w:szCs w:val="22"/>
          <w:u w:val="single"/>
        </w:rPr>
        <w:t>A</w:t>
      </w:r>
      <w:r w:rsidRPr="0086764A">
        <w:rPr>
          <w:rFonts w:ascii="Verdana" w:hAnsi="Verdana"/>
          <w:bCs/>
          <w:sz w:val="22"/>
          <w:szCs w:val="22"/>
          <w:u w:val="single"/>
        </w:rPr>
        <w:t>dministration:</w:t>
      </w:r>
      <w:r>
        <w:rPr>
          <w:rFonts w:ascii="Verdana" w:hAnsi="Verdana"/>
          <w:bCs/>
          <w:sz w:val="22"/>
          <w:szCs w:val="22"/>
          <w:u w:val="single"/>
        </w:rPr>
        <w:t xml:space="preserve"> </w:t>
      </w:r>
      <w:r w:rsidRPr="0086764A">
        <w:rPr>
          <w:rFonts w:ascii="Verdana" w:hAnsi="Verdana"/>
          <w:bCs/>
          <w:sz w:val="22"/>
          <w:szCs w:val="22"/>
          <w:u w:val="single"/>
        </w:rPr>
        <w:t>-</w:t>
      </w:r>
    </w:p>
    <w:p w14:paraId="088EF7DE" w14:textId="77777777" w:rsidR="008D2973" w:rsidRPr="005B2B8E" w:rsidRDefault="008D2973" w:rsidP="008D2973">
      <w:pPr>
        <w:jc w:val="both"/>
        <w:rPr>
          <w:i/>
          <w:iCs/>
          <w:sz w:val="22"/>
          <w:szCs w:val="22"/>
          <w:u w:val="single"/>
        </w:rPr>
      </w:pPr>
    </w:p>
    <w:p w14:paraId="6FC7AFAD" w14:textId="77777777" w:rsidR="008D2973" w:rsidRPr="00960519" w:rsidRDefault="008D2973" w:rsidP="008D2973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 w:rsidRPr="00960519">
        <w:rPr>
          <w:rFonts w:ascii="Verdana" w:hAnsi="Verdana"/>
          <w:bCs/>
          <w:sz w:val="20"/>
          <w:szCs w:val="20"/>
        </w:rPr>
        <w:t>HP-UX installation and configuration on HP 9000 and integrity servers.</w:t>
      </w:r>
    </w:p>
    <w:p w14:paraId="5AAB6A3F" w14:textId="77777777" w:rsidR="008D2973" w:rsidRPr="00960519" w:rsidRDefault="008D2973" w:rsidP="008D2973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 w:rsidRPr="00960519">
        <w:rPr>
          <w:rFonts w:ascii="Verdana" w:hAnsi="Verdana"/>
          <w:bCs/>
          <w:sz w:val="20"/>
          <w:szCs w:val="20"/>
        </w:rPr>
        <w:t>Trouble shooting of various hardware and OS problems.</w:t>
      </w:r>
    </w:p>
    <w:p w14:paraId="14AE51E7" w14:textId="77777777" w:rsidR="008D2973" w:rsidRPr="00960519" w:rsidRDefault="008D2973" w:rsidP="008D2973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 w:rsidRPr="00960519">
        <w:rPr>
          <w:rFonts w:ascii="Verdana" w:hAnsi="Verdana"/>
          <w:bCs/>
          <w:sz w:val="20"/>
          <w:szCs w:val="20"/>
        </w:rPr>
        <w:t xml:space="preserve">Installation of software packages and Patch Management. </w:t>
      </w:r>
    </w:p>
    <w:p w14:paraId="7E88B8FF" w14:textId="77777777" w:rsidR="008D2973" w:rsidRPr="00960519" w:rsidRDefault="008D2973" w:rsidP="008D2973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 w:rsidRPr="00960519">
        <w:rPr>
          <w:rFonts w:ascii="Verdana" w:hAnsi="Verdana"/>
          <w:bCs/>
          <w:sz w:val="20"/>
          <w:szCs w:val="20"/>
        </w:rPr>
        <w:t>Familiar with backup devices and utilities like tar, Ignite etc.</w:t>
      </w:r>
    </w:p>
    <w:p w14:paraId="5E2E03AC" w14:textId="77777777" w:rsidR="008D2973" w:rsidRPr="00960519" w:rsidRDefault="008D2973" w:rsidP="008D2973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 w:rsidRPr="00960519">
        <w:rPr>
          <w:rFonts w:ascii="Verdana" w:hAnsi="Verdana"/>
          <w:bCs/>
          <w:sz w:val="20"/>
          <w:szCs w:val="20"/>
        </w:rPr>
        <w:t>Configuring and troubleshooting high availability cluster like service guard.</w:t>
      </w:r>
    </w:p>
    <w:p w14:paraId="264FD333" w14:textId="77777777" w:rsidR="008D2973" w:rsidRPr="00960519" w:rsidRDefault="008D2973" w:rsidP="008D2973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 w:rsidRPr="00960519">
        <w:rPr>
          <w:rFonts w:ascii="Verdana" w:hAnsi="Verdana"/>
          <w:bCs/>
          <w:sz w:val="20"/>
          <w:szCs w:val="20"/>
        </w:rPr>
        <w:t>Creation of users and groups, auditing and accounting.</w:t>
      </w:r>
    </w:p>
    <w:p w14:paraId="5F660CB7" w14:textId="77777777" w:rsidR="008D2973" w:rsidRPr="00960519" w:rsidRDefault="008D2973" w:rsidP="008D2973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 w:rsidRPr="00960519">
        <w:rPr>
          <w:rFonts w:ascii="Verdana" w:hAnsi="Verdana"/>
          <w:bCs/>
          <w:sz w:val="20"/>
          <w:szCs w:val="20"/>
        </w:rPr>
        <w:t>Configuring kernel parameters and performance tuning of the system.</w:t>
      </w:r>
    </w:p>
    <w:p w14:paraId="254233A7" w14:textId="360A7EA1" w:rsidR="008D2973" w:rsidRPr="00C96345" w:rsidRDefault="008D2973" w:rsidP="00C96345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 w:rsidRPr="00960519">
        <w:rPr>
          <w:rFonts w:ascii="Verdana" w:hAnsi="Verdana"/>
          <w:bCs/>
          <w:sz w:val="20"/>
          <w:szCs w:val="20"/>
        </w:rPr>
        <w:t>Knowledge in NPAR, VPAR, HPVM.</w:t>
      </w:r>
    </w:p>
    <w:p w14:paraId="77C453B9" w14:textId="77777777" w:rsidR="008D2973" w:rsidRPr="00960519" w:rsidRDefault="008D2973" w:rsidP="008D2973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 w:rsidRPr="00960519">
        <w:rPr>
          <w:rFonts w:ascii="Verdana" w:hAnsi="Verdana"/>
          <w:bCs/>
          <w:sz w:val="20"/>
          <w:szCs w:val="20"/>
        </w:rPr>
        <w:t>Experience in Configuring and administering NFS.</w:t>
      </w:r>
    </w:p>
    <w:p w14:paraId="7FF8C111" w14:textId="0513A6AF" w:rsidR="00C96345" w:rsidRDefault="00C96345" w:rsidP="00D719D1">
      <w:pPr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</w:p>
    <w:p w14:paraId="140A43F5" w14:textId="087F1EB0" w:rsidR="0050690F" w:rsidRPr="0086764A" w:rsidRDefault="0050690F" w:rsidP="003D3352">
      <w:pPr>
        <w:keepNext/>
        <w:widowControl w:val="0"/>
        <w:shd w:val="pct10" w:color="auto" w:fill="auto"/>
        <w:tabs>
          <w:tab w:val="left" w:pos="1560"/>
          <w:tab w:val="left" w:pos="7290"/>
        </w:tabs>
        <w:autoSpaceDE w:val="0"/>
        <w:autoSpaceDN w:val="0"/>
        <w:adjustRightInd w:val="0"/>
        <w:spacing w:line="360" w:lineRule="auto"/>
        <w:ind w:right="-270"/>
        <w:rPr>
          <w:rFonts w:ascii="Verdana" w:hAnsi="Verdana"/>
          <w:bCs/>
          <w:sz w:val="20"/>
          <w:szCs w:val="20"/>
        </w:rPr>
      </w:pPr>
      <w:r w:rsidRPr="0086764A">
        <w:rPr>
          <w:rFonts w:ascii="Verdana" w:hAnsi="Verdana"/>
          <w:bCs/>
          <w:sz w:val="20"/>
          <w:szCs w:val="20"/>
        </w:rPr>
        <w:t xml:space="preserve">Achievements &amp; Certificate </w:t>
      </w:r>
    </w:p>
    <w:p w14:paraId="03D18C85" w14:textId="0E9C5D82" w:rsidR="00B72D97" w:rsidRPr="00B72D97" w:rsidRDefault="00B72D97" w:rsidP="00B72D97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 w:rsidRPr="00B72D97">
        <w:rPr>
          <w:rFonts w:ascii="Verdana" w:hAnsi="Verdana"/>
          <w:bCs/>
          <w:sz w:val="20"/>
          <w:szCs w:val="20"/>
        </w:rPr>
        <w:t>SUSE Certified Administrator in Enterprise Linux 15</w:t>
      </w:r>
    </w:p>
    <w:p w14:paraId="19088ECE" w14:textId="08E3E886" w:rsidR="00B72D97" w:rsidRPr="00B72D97" w:rsidRDefault="00B72D97" w:rsidP="00B72D97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 w:rsidRPr="00B72D97">
        <w:rPr>
          <w:rFonts w:ascii="Verdana" w:hAnsi="Verdana"/>
          <w:bCs/>
          <w:sz w:val="20"/>
          <w:szCs w:val="20"/>
        </w:rPr>
        <w:t>Certified Red Hat Delivery Specialist - Platform-as-a-Service (PaaS) Administration (OpenShift)</w:t>
      </w:r>
    </w:p>
    <w:p w14:paraId="785B290F" w14:textId="290FBE44" w:rsidR="00B72D97" w:rsidRPr="00B72D97" w:rsidRDefault="00B72D97" w:rsidP="00B72D97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 w:rsidRPr="00B72D97">
        <w:rPr>
          <w:rFonts w:ascii="Verdana" w:hAnsi="Verdana"/>
          <w:bCs/>
          <w:sz w:val="20"/>
          <w:szCs w:val="20"/>
        </w:rPr>
        <w:t>Certified Redhat-Infrastructure-as-a-Service (IaaS) (OpenStack)</w:t>
      </w:r>
    </w:p>
    <w:p w14:paraId="5C431571" w14:textId="79097F6B" w:rsidR="00B72D97" w:rsidRPr="00B72D97" w:rsidRDefault="00B72D97" w:rsidP="00B72D97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 w:rsidRPr="00B72D97">
        <w:rPr>
          <w:rFonts w:ascii="Verdana" w:hAnsi="Verdana"/>
          <w:bCs/>
          <w:sz w:val="20"/>
          <w:szCs w:val="20"/>
        </w:rPr>
        <w:t>Certified RHCSA SYSTEM ADMINISTRATOR in 2017.</w:t>
      </w:r>
    </w:p>
    <w:p w14:paraId="025EA732" w14:textId="5C8A82C2" w:rsidR="00B72D97" w:rsidRPr="00C96345" w:rsidRDefault="00B72D97" w:rsidP="00C96345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 w:rsidRPr="00B72D97">
        <w:rPr>
          <w:rFonts w:ascii="Verdana" w:hAnsi="Verdana"/>
          <w:bCs/>
          <w:sz w:val="20"/>
          <w:szCs w:val="20"/>
        </w:rPr>
        <w:t>Certified HP UX 11iv3 SYSTEM ADMINISTRATOR in 2013</w:t>
      </w:r>
    </w:p>
    <w:p w14:paraId="10E495EE" w14:textId="0F660C45" w:rsidR="00775BF3" w:rsidRPr="00775BF3" w:rsidRDefault="00775BF3" w:rsidP="00775BF3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 w:rsidRPr="00B72D97">
        <w:rPr>
          <w:rFonts w:ascii="Verdana" w:hAnsi="Verdana"/>
          <w:bCs/>
          <w:sz w:val="20"/>
          <w:szCs w:val="20"/>
        </w:rPr>
        <w:lastRenderedPageBreak/>
        <w:t>Achieved “</w:t>
      </w:r>
      <w:r w:rsidR="002D2878">
        <w:rPr>
          <w:rFonts w:ascii="Verdana" w:hAnsi="Verdana"/>
          <w:bCs/>
          <w:sz w:val="20"/>
          <w:szCs w:val="20"/>
        </w:rPr>
        <w:t>Excellence</w:t>
      </w:r>
      <w:r w:rsidRPr="00B72D97">
        <w:rPr>
          <w:rFonts w:ascii="Verdana" w:hAnsi="Verdana"/>
          <w:bCs/>
          <w:sz w:val="20"/>
          <w:szCs w:val="20"/>
        </w:rPr>
        <w:t xml:space="preserve"> Awards” from Accenture.</w:t>
      </w:r>
    </w:p>
    <w:p w14:paraId="2C589378" w14:textId="77777777" w:rsidR="00775BF3" w:rsidRPr="00B72D97" w:rsidRDefault="00775BF3" w:rsidP="00775BF3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 w:rsidRPr="00B72D97">
        <w:rPr>
          <w:rFonts w:ascii="Verdana" w:hAnsi="Verdana"/>
          <w:bCs/>
          <w:sz w:val="20"/>
          <w:szCs w:val="20"/>
        </w:rPr>
        <w:t>Achieved “Infrastructure Services Encore Awards” from Accenture.</w:t>
      </w:r>
    </w:p>
    <w:p w14:paraId="45B9A422" w14:textId="68D0F25A" w:rsidR="00B72D97" w:rsidRPr="00B72D97" w:rsidRDefault="00B72D97" w:rsidP="00B72D97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 w:rsidRPr="00B72D97">
        <w:rPr>
          <w:rFonts w:ascii="Verdana" w:hAnsi="Verdana"/>
          <w:bCs/>
          <w:sz w:val="20"/>
          <w:szCs w:val="20"/>
        </w:rPr>
        <w:t>Achieved "Pet Back Award" from Tech Mahindra Ltd.</w:t>
      </w:r>
    </w:p>
    <w:p w14:paraId="7DDA9098" w14:textId="7C9B51FE" w:rsidR="00B72D97" w:rsidRPr="00B72D97" w:rsidRDefault="00B72D97" w:rsidP="00B72D97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 w:rsidRPr="00B72D97">
        <w:rPr>
          <w:rFonts w:ascii="Verdana" w:hAnsi="Verdana"/>
          <w:bCs/>
          <w:sz w:val="20"/>
          <w:szCs w:val="20"/>
        </w:rPr>
        <w:t>Achieved the BEST CE AWARD in the quarter of AMJ-2012 from HCL Infosystems Ltd.</w:t>
      </w:r>
    </w:p>
    <w:p w14:paraId="7C9D8A41" w14:textId="2A8CFCD9" w:rsidR="00843183" w:rsidRPr="000A2AE2" w:rsidRDefault="00B72D97" w:rsidP="000A2AE2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 w:rsidRPr="00B72D97">
        <w:rPr>
          <w:rFonts w:ascii="Verdana" w:hAnsi="Verdana"/>
          <w:bCs/>
          <w:sz w:val="20"/>
          <w:szCs w:val="20"/>
        </w:rPr>
        <w:t>Attended HP UNIX training conducted from Tech Mahindra Ltd.</w:t>
      </w:r>
    </w:p>
    <w:p w14:paraId="70E1D1B8" w14:textId="77777777" w:rsidR="0079407E" w:rsidRPr="0086764A" w:rsidRDefault="007F2A61" w:rsidP="005B2B8E">
      <w:pPr>
        <w:keepNext/>
        <w:widowControl w:val="0"/>
        <w:shd w:val="pct10" w:color="auto" w:fill="auto"/>
        <w:tabs>
          <w:tab w:val="left" w:pos="1560"/>
          <w:tab w:val="left" w:pos="7290"/>
        </w:tabs>
        <w:autoSpaceDE w:val="0"/>
        <w:autoSpaceDN w:val="0"/>
        <w:adjustRightInd w:val="0"/>
        <w:spacing w:line="360" w:lineRule="auto"/>
        <w:ind w:right="-270"/>
        <w:rPr>
          <w:rFonts w:ascii="Verdana" w:hAnsi="Verdana"/>
          <w:bCs/>
          <w:sz w:val="20"/>
          <w:szCs w:val="20"/>
        </w:rPr>
      </w:pPr>
      <w:r w:rsidRPr="0086764A">
        <w:rPr>
          <w:rFonts w:ascii="Verdana" w:hAnsi="Verdana"/>
          <w:bCs/>
          <w:sz w:val="20"/>
          <w:szCs w:val="20"/>
        </w:rPr>
        <w:t>Professional Experience</w:t>
      </w:r>
    </w:p>
    <w:p w14:paraId="319C801E" w14:textId="77777777" w:rsidR="00A42F00" w:rsidRDefault="00A42F00" w:rsidP="00A42F00">
      <w:pPr>
        <w:widowControl w:val="0"/>
        <w:tabs>
          <w:tab w:val="left" w:pos="0"/>
          <w:tab w:val="left" w:pos="630"/>
          <w:tab w:val="left" w:pos="720"/>
          <w:tab w:val="left" w:pos="810"/>
        </w:tabs>
        <w:suppressAutoHyphens/>
        <w:autoSpaceDE w:val="0"/>
        <w:ind w:left="720"/>
        <w:jc w:val="both"/>
        <w:rPr>
          <w:rFonts w:ascii="Verdana" w:hAnsi="Verdana"/>
          <w:bCs/>
          <w:sz w:val="22"/>
          <w:szCs w:val="22"/>
        </w:rPr>
      </w:pPr>
    </w:p>
    <w:p w14:paraId="116450FB" w14:textId="07FD29F6" w:rsidR="004B193F" w:rsidRPr="004B193F" w:rsidRDefault="004B193F" w:rsidP="004B193F">
      <w:pPr>
        <w:widowControl w:val="0"/>
        <w:numPr>
          <w:ilvl w:val="0"/>
          <w:numId w:val="8"/>
        </w:numPr>
        <w:tabs>
          <w:tab w:val="left" w:pos="0"/>
          <w:tab w:val="left" w:pos="630"/>
          <w:tab w:val="left" w:pos="720"/>
          <w:tab w:val="left" w:pos="810"/>
        </w:tabs>
        <w:suppressAutoHyphens/>
        <w:autoSpaceDE w:val="0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Etisalat. (Mind fire Technologies (Alfa data)).</w:t>
      </w:r>
    </w:p>
    <w:p w14:paraId="45014D45" w14:textId="3EC3B58A" w:rsidR="004B193F" w:rsidRPr="004B193F" w:rsidRDefault="004B193F" w:rsidP="004B193F">
      <w:pPr>
        <w:widowControl w:val="0"/>
        <w:tabs>
          <w:tab w:val="left" w:pos="0"/>
          <w:tab w:val="left" w:pos="630"/>
          <w:tab w:val="left" w:pos="720"/>
          <w:tab w:val="left" w:pos="810"/>
        </w:tabs>
        <w:suppressAutoHyphens/>
        <w:autoSpaceDE w:val="0"/>
        <w:ind w:left="360"/>
        <w:jc w:val="both"/>
        <w:rPr>
          <w:rFonts w:ascii="Bookman Old Style" w:hAnsi="Bookman Old Style"/>
          <w:color w:val="000000"/>
          <w:sz w:val="20"/>
          <w:szCs w:val="20"/>
        </w:rPr>
      </w:pPr>
      <w:r>
        <w:rPr>
          <w:rFonts w:ascii="Bookman Old Style" w:hAnsi="Bookman Old Style"/>
          <w:color w:val="000000"/>
          <w:sz w:val="20"/>
          <w:szCs w:val="20"/>
        </w:rPr>
        <w:t xml:space="preserve">Duration: </w:t>
      </w:r>
      <w:r>
        <w:rPr>
          <w:rFonts w:ascii="Bookman Old Style" w:hAnsi="Bookman Old Style"/>
          <w:color w:val="000000"/>
          <w:sz w:val="20"/>
          <w:szCs w:val="20"/>
        </w:rPr>
        <w:tab/>
      </w:r>
      <w:r>
        <w:rPr>
          <w:rFonts w:ascii="Bookman Old Style" w:hAnsi="Bookman Old Style"/>
          <w:color w:val="000000"/>
          <w:sz w:val="20"/>
          <w:szCs w:val="20"/>
        </w:rPr>
        <w:tab/>
      </w:r>
      <w:r w:rsidRPr="004B193F">
        <w:rPr>
          <w:rFonts w:ascii="Bookman Old Style" w:hAnsi="Bookman Old Style"/>
          <w:color w:val="000000"/>
          <w:sz w:val="20"/>
          <w:szCs w:val="20"/>
        </w:rPr>
        <w:t xml:space="preserve">From </w:t>
      </w:r>
      <w:r>
        <w:rPr>
          <w:rFonts w:ascii="Bookman Old Style" w:hAnsi="Bookman Old Style"/>
          <w:color w:val="000000"/>
          <w:sz w:val="20"/>
          <w:szCs w:val="20"/>
        </w:rPr>
        <w:t>Jul 2020</w:t>
      </w:r>
      <w:r w:rsidRPr="004B193F">
        <w:rPr>
          <w:rFonts w:ascii="Bookman Old Style" w:hAnsi="Bookman Old Style"/>
          <w:color w:val="000000"/>
          <w:sz w:val="20"/>
          <w:szCs w:val="20"/>
        </w:rPr>
        <w:t xml:space="preserve"> to till.</w:t>
      </w:r>
    </w:p>
    <w:p w14:paraId="5DFE2722" w14:textId="41DA7FCA" w:rsidR="004B193F" w:rsidRPr="004B193F" w:rsidRDefault="004B193F" w:rsidP="004B193F">
      <w:pPr>
        <w:widowControl w:val="0"/>
        <w:tabs>
          <w:tab w:val="left" w:pos="0"/>
          <w:tab w:val="left" w:pos="630"/>
          <w:tab w:val="left" w:pos="720"/>
          <w:tab w:val="left" w:pos="810"/>
        </w:tabs>
        <w:suppressAutoHyphens/>
        <w:autoSpaceDE w:val="0"/>
        <w:ind w:left="360"/>
        <w:jc w:val="both"/>
        <w:rPr>
          <w:rFonts w:ascii="Bookman Old Style" w:hAnsi="Bookman Old Style"/>
          <w:color w:val="000000"/>
          <w:sz w:val="20"/>
          <w:szCs w:val="20"/>
        </w:rPr>
      </w:pPr>
      <w:r w:rsidRPr="004B193F">
        <w:rPr>
          <w:rFonts w:ascii="Bookman Old Style" w:hAnsi="Bookman Old Style"/>
          <w:color w:val="000000"/>
          <w:sz w:val="20"/>
          <w:szCs w:val="20"/>
        </w:rPr>
        <w:t xml:space="preserve">Location:   </w:t>
      </w:r>
      <w:r w:rsidRPr="004B193F">
        <w:rPr>
          <w:rFonts w:ascii="Bookman Old Style" w:hAnsi="Bookman Old Style"/>
          <w:color w:val="000000"/>
          <w:sz w:val="20"/>
          <w:szCs w:val="20"/>
        </w:rPr>
        <w:tab/>
      </w:r>
      <w:r w:rsidRPr="004B193F">
        <w:rPr>
          <w:rFonts w:ascii="Bookman Old Style" w:hAnsi="Bookman Old Style"/>
          <w:color w:val="000000"/>
          <w:sz w:val="20"/>
          <w:szCs w:val="20"/>
        </w:rPr>
        <w:tab/>
      </w:r>
      <w:r w:rsidRPr="004B193F">
        <w:rPr>
          <w:rFonts w:ascii="Bookman Old Style" w:hAnsi="Bookman Old Style"/>
          <w:color w:val="000000"/>
          <w:sz w:val="20"/>
          <w:szCs w:val="20"/>
        </w:rPr>
        <w:t>Abu Dhabi</w:t>
      </w:r>
      <w:r>
        <w:rPr>
          <w:rFonts w:ascii="Bookman Old Style" w:hAnsi="Bookman Old Style"/>
          <w:color w:val="000000"/>
          <w:sz w:val="20"/>
          <w:szCs w:val="20"/>
        </w:rPr>
        <w:t>, UAE</w:t>
      </w:r>
    </w:p>
    <w:p w14:paraId="7A301FBC" w14:textId="5B2B6CA0" w:rsidR="004B193F" w:rsidRPr="004B193F" w:rsidRDefault="004B193F" w:rsidP="004B193F">
      <w:pPr>
        <w:widowControl w:val="0"/>
        <w:tabs>
          <w:tab w:val="left" w:pos="0"/>
          <w:tab w:val="left" w:pos="630"/>
          <w:tab w:val="left" w:pos="720"/>
          <w:tab w:val="left" w:pos="810"/>
        </w:tabs>
        <w:suppressAutoHyphens/>
        <w:autoSpaceDE w:val="0"/>
        <w:ind w:left="360"/>
        <w:jc w:val="both"/>
        <w:rPr>
          <w:rFonts w:ascii="Bookman Old Style" w:hAnsi="Bookman Old Style"/>
          <w:color w:val="000000"/>
          <w:sz w:val="20"/>
          <w:szCs w:val="20"/>
        </w:rPr>
      </w:pPr>
      <w:r w:rsidRPr="004B193F">
        <w:rPr>
          <w:rFonts w:ascii="Bookman Old Style" w:hAnsi="Bookman Old Style"/>
          <w:color w:val="000000"/>
          <w:sz w:val="20"/>
          <w:szCs w:val="20"/>
        </w:rPr>
        <w:t>Client:</w:t>
      </w:r>
      <w:r w:rsidRPr="004B193F">
        <w:rPr>
          <w:rFonts w:ascii="Bookman Old Style" w:hAnsi="Bookman Old Style"/>
          <w:color w:val="000000"/>
          <w:sz w:val="20"/>
          <w:szCs w:val="20"/>
        </w:rPr>
        <w:tab/>
      </w:r>
      <w:r w:rsidRPr="004B193F">
        <w:rPr>
          <w:rFonts w:ascii="Bookman Old Style" w:hAnsi="Bookman Old Style"/>
          <w:color w:val="000000"/>
          <w:sz w:val="20"/>
          <w:szCs w:val="20"/>
        </w:rPr>
        <w:tab/>
      </w:r>
      <w:r w:rsidRPr="004B193F">
        <w:rPr>
          <w:rFonts w:ascii="Bookman Old Style" w:hAnsi="Bookman Old Style"/>
          <w:color w:val="000000"/>
          <w:sz w:val="20"/>
          <w:szCs w:val="20"/>
        </w:rPr>
        <w:tab/>
      </w:r>
      <w:r>
        <w:rPr>
          <w:rFonts w:ascii="Bookman Old Style" w:hAnsi="Bookman Old Style"/>
          <w:color w:val="000000"/>
          <w:sz w:val="20"/>
          <w:szCs w:val="20"/>
        </w:rPr>
        <w:t>Etisalat</w:t>
      </w:r>
    </w:p>
    <w:p w14:paraId="233E6E14" w14:textId="77777777" w:rsidR="004B193F" w:rsidRPr="004B193F" w:rsidRDefault="004B193F" w:rsidP="004B193F">
      <w:pPr>
        <w:widowControl w:val="0"/>
        <w:tabs>
          <w:tab w:val="left" w:pos="0"/>
          <w:tab w:val="left" w:pos="630"/>
          <w:tab w:val="left" w:pos="720"/>
          <w:tab w:val="left" w:pos="810"/>
        </w:tabs>
        <w:suppressAutoHyphens/>
        <w:autoSpaceDE w:val="0"/>
        <w:ind w:left="360"/>
        <w:jc w:val="both"/>
        <w:rPr>
          <w:rFonts w:ascii="Bookman Old Style" w:hAnsi="Bookman Old Style"/>
          <w:color w:val="000000"/>
          <w:sz w:val="20"/>
          <w:szCs w:val="20"/>
        </w:rPr>
      </w:pPr>
      <w:r w:rsidRPr="004B193F">
        <w:rPr>
          <w:rFonts w:ascii="Bookman Old Style" w:hAnsi="Bookman Old Style"/>
          <w:color w:val="000000"/>
          <w:sz w:val="20"/>
          <w:szCs w:val="20"/>
        </w:rPr>
        <w:t xml:space="preserve">Designation: </w:t>
      </w:r>
      <w:r w:rsidRPr="004B193F">
        <w:rPr>
          <w:rFonts w:ascii="Bookman Old Style" w:hAnsi="Bookman Old Style"/>
          <w:color w:val="000000"/>
          <w:sz w:val="20"/>
          <w:szCs w:val="20"/>
        </w:rPr>
        <w:tab/>
      </w:r>
      <w:r w:rsidRPr="004B193F">
        <w:rPr>
          <w:rFonts w:ascii="Bookman Old Style" w:hAnsi="Bookman Old Style"/>
          <w:color w:val="000000"/>
          <w:sz w:val="20"/>
          <w:szCs w:val="20"/>
        </w:rPr>
        <w:tab/>
        <w:t>OpenShift/Cloud/Linux administrator.</w:t>
      </w:r>
    </w:p>
    <w:p w14:paraId="2D11B5A1" w14:textId="08D60D63" w:rsidR="004B193F" w:rsidRPr="004B193F" w:rsidRDefault="004B193F" w:rsidP="004B193F">
      <w:pPr>
        <w:widowControl w:val="0"/>
        <w:tabs>
          <w:tab w:val="left" w:pos="0"/>
          <w:tab w:val="left" w:pos="630"/>
          <w:tab w:val="left" w:pos="720"/>
          <w:tab w:val="left" w:pos="810"/>
        </w:tabs>
        <w:suppressAutoHyphens/>
        <w:autoSpaceDE w:val="0"/>
        <w:ind w:left="360"/>
        <w:jc w:val="both"/>
        <w:rPr>
          <w:rFonts w:ascii="Bookman Old Style" w:hAnsi="Bookman Old Style"/>
          <w:color w:val="000000"/>
          <w:sz w:val="20"/>
          <w:szCs w:val="20"/>
        </w:rPr>
      </w:pPr>
      <w:r w:rsidRPr="004B193F">
        <w:rPr>
          <w:rFonts w:ascii="Bookman Old Style" w:hAnsi="Bookman Old Style"/>
          <w:color w:val="000000"/>
          <w:sz w:val="20"/>
          <w:szCs w:val="20"/>
        </w:rPr>
        <w:t xml:space="preserve">Platform:   </w:t>
      </w:r>
      <w:r w:rsidRPr="004B193F">
        <w:rPr>
          <w:rFonts w:ascii="Bookman Old Style" w:hAnsi="Bookman Old Style"/>
          <w:color w:val="000000"/>
          <w:sz w:val="20"/>
          <w:szCs w:val="20"/>
        </w:rPr>
        <w:tab/>
      </w:r>
      <w:r w:rsidRPr="004B193F">
        <w:rPr>
          <w:rFonts w:ascii="Bookman Old Style" w:hAnsi="Bookman Old Style"/>
          <w:color w:val="000000"/>
          <w:sz w:val="20"/>
          <w:szCs w:val="20"/>
        </w:rPr>
        <w:tab/>
        <w:t xml:space="preserve">OpenShift, </w:t>
      </w:r>
      <w:r>
        <w:rPr>
          <w:rFonts w:ascii="Bookman Old Style" w:hAnsi="Bookman Old Style"/>
          <w:color w:val="000000"/>
          <w:sz w:val="20"/>
          <w:szCs w:val="20"/>
        </w:rPr>
        <w:t xml:space="preserve">PKS, Kubernetes and </w:t>
      </w:r>
      <w:r w:rsidRPr="004B193F">
        <w:rPr>
          <w:rFonts w:ascii="Bookman Old Style" w:hAnsi="Bookman Old Style"/>
          <w:color w:val="000000"/>
          <w:sz w:val="20"/>
          <w:szCs w:val="20"/>
        </w:rPr>
        <w:t>REDHAT Linux.</w:t>
      </w:r>
    </w:p>
    <w:p w14:paraId="6535DCFB" w14:textId="77777777" w:rsidR="004B193F" w:rsidRDefault="004B193F" w:rsidP="004B193F">
      <w:pPr>
        <w:widowControl w:val="0"/>
        <w:tabs>
          <w:tab w:val="left" w:pos="0"/>
          <w:tab w:val="left" w:pos="630"/>
          <w:tab w:val="left" w:pos="720"/>
          <w:tab w:val="left" w:pos="810"/>
        </w:tabs>
        <w:suppressAutoHyphens/>
        <w:autoSpaceDE w:val="0"/>
        <w:ind w:left="720"/>
        <w:jc w:val="both"/>
        <w:rPr>
          <w:rFonts w:ascii="Verdana" w:hAnsi="Verdana"/>
          <w:bCs/>
          <w:sz w:val="22"/>
          <w:szCs w:val="22"/>
        </w:rPr>
      </w:pPr>
    </w:p>
    <w:p w14:paraId="44E20D6C" w14:textId="6F371D3E" w:rsidR="007B4B99" w:rsidRPr="004B193F" w:rsidRDefault="00934864" w:rsidP="004B193F">
      <w:pPr>
        <w:widowControl w:val="0"/>
        <w:numPr>
          <w:ilvl w:val="0"/>
          <w:numId w:val="8"/>
        </w:numPr>
        <w:tabs>
          <w:tab w:val="left" w:pos="0"/>
          <w:tab w:val="left" w:pos="630"/>
          <w:tab w:val="left" w:pos="720"/>
          <w:tab w:val="left" w:pos="810"/>
        </w:tabs>
        <w:suppressAutoHyphens/>
        <w:autoSpaceDE w:val="0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Accenture</w:t>
      </w:r>
      <w:r w:rsidR="001D7618">
        <w:rPr>
          <w:rFonts w:ascii="Verdana" w:hAnsi="Verdana"/>
          <w:bCs/>
          <w:sz w:val="22"/>
          <w:szCs w:val="22"/>
        </w:rPr>
        <w:t>.</w:t>
      </w:r>
    </w:p>
    <w:p w14:paraId="2F29B94F" w14:textId="6D6AEA54" w:rsidR="007B4B99" w:rsidRPr="005B2B8E" w:rsidRDefault="007B4B99" w:rsidP="007B4B99">
      <w:pPr>
        <w:widowControl w:val="0"/>
        <w:tabs>
          <w:tab w:val="left" w:pos="0"/>
          <w:tab w:val="left" w:pos="630"/>
          <w:tab w:val="left" w:pos="720"/>
          <w:tab w:val="left" w:pos="810"/>
        </w:tabs>
        <w:suppressAutoHyphens/>
        <w:autoSpaceDE w:val="0"/>
        <w:ind w:left="360"/>
        <w:jc w:val="both"/>
        <w:rPr>
          <w:rFonts w:ascii="Bookman Old Style" w:hAnsi="Bookman Old Style"/>
          <w:color w:val="000000"/>
          <w:sz w:val="20"/>
          <w:szCs w:val="20"/>
        </w:rPr>
      </w:pPr>
      <w:r w:rsidRPr="005B2B8E">
        <w:rPr>
          <w:rFonts w:ascii="Bookman Old Style" w:hAnsi="Bookman Old Style"/>
          <w:color w:val="000000"/>
          <w:sz w:val="20"/>
          <w:szCs w:val="20"/>
        </w:rPr>
        <w:t xml:space="preserve">Duration: </w:t>
      </w:r>
      <w:r w:rsidRPr="005B2B8E">
        <w:rPr>
          <w:rFonts w:ascii="Bookman Old Style" w:hAnsi="Bookman Old Style"/>
          <w:color w:val="000000"/>
          <w:sz w:val="20"/>
          <w:szCs w:val="20"/>
        </w:rPr>
        <w:tab/>
      </w:r>
      <w:r w:rsidRPr="005B2B8E">
        <w:rPr>
          <w:rFonts w:ascii="Bookman Old Style" w:hAnsi="Bookman Old Style"/>
          <w:color w:val="000000"/>
          <w:sz w:val="20"/>
          <w:szCs w:val="20"/>
        </w:rPr>
        <w:tab/>
      </w:r>
      <w:r w:rsidRPr="005B2B8E">
        <w:rPr>
          <w:rFonts w:ascii="Bookman Old Style" w:hAnsi="Bookman Old Style"/>
          <w:color w:val="000000"/>
          <w:sz w:val="20"/>
          <w:szCs w:val="20"/>
        </w:rPr>
        <w:tab/>
        <w:t xml:space="preserve">From </w:t>
      </w:r>
      <w:r w:rsidR="001D7618">
        <w:rPr>
          <w:rFonts w:ascii="Bookman Old Style" w:hAnsi="Bookman Old Style"/>
          <w:color w:val="000000"/>
          <w:sz w:val="20"/>
          <w:szCs w:val="20"/>
        </w:rPr>
        <w:t>Jan</w:t>
      </w:r>
      <w:r>
        <w:rPr>
          <w:rFonts w:ascii="Bookman Old Style" w:hAnsi="Bookman Old Style"/>
          <w:color w:val="000000"/>
          <w:sz w:val="20"/>
          <w:szCs w:val="20"/>
        </w:rPr>
        <w:t xml:space="preserve"> 201</w:t>
      </w:r>
      <w:r w:rsidR="001D7618">
        <w:rPr>
          <w:rFonts w:ascii="Bookman Old Style" w:hAnsi="Bookman Old Style"/>
          <w:color w:val="000000"/>
          <w:sz w:val="20"/>
          <w:szCs w:val="20"/>
        </w:rPr>
        <w:t>8</w:t>
      </w:r>
      <w:r w:rsidR="004B193F">
        <w:rPr>
          <w:rFonts w:ascii="Bookman Old Style" w:hAnsi="Bookman Old Style"/>
          <w:color w:val="000000"/>
          <w:sz w:val="20"/>
          <w:szCs w:val="20"/>
        </w:rPr>
        <w:t xml:space="preserve"> to May 2020.</w:t>
      </w:r>
    </w:p>
    <w:p w14:paraId="6EB6D3B4" w14:textId="3F41E496" w:rsidR="007B4B99" w:rsidRPr="005B2B8E" w:rsidRDefault="007B4B99" w:rsidP="007B4B99">
      <w:pPr>
        <w:tabs>
          <w:tab w:val="left" w:pos="0"/>
        </w:tabs>
        <w:ind w:left="360"/>
        <w:jc w:val="both"/>
        <w:rPr>
          <w:rFonts w:ascii="Bookman Old Style" w:hAnsi="Bookman Old Style"/>
          <w:color w:val="000000"/>
          <w:sz w:val="20"/>
          <w:szCs w:val="20"/>
        </w:rPr>
      </w:pPr>
      <w:r w:rsidRPr="005B2B8E">
        <w:rPr>
          <w:rFonts w:ascii="Bookman Old Style" w:hAnsi="Bookman Old Style"/>
          <w:color w:val="000000"/>
          <w:sz w:val="20"/>
          <w:szCs w:val="20"/>
        </w:rPr>
        <w:t xml:space="preserve">Location:   </w:t>
      </w:r>
      <w:r w:rsidRPr="005B2B8E">
        <w:rPr>
          <w:rFonts w:ascii="Bookman Old Style" w:hAnsi="Bookman Old Style"/>
          <w:color w:val="000000"/>
          <w:sz w:val="20"/>
          <w:szCs w:val="20"/>
        </w:rPr>
        <w:tab/>
      </w:r>
      <w:r w:rsidRPr="005B2B8E">
        <w:rPr>
          <w:rFonts w:ascii="Bookman Old Style" w:hAnsi="Bookman Old Style"/>
          <w:color w:val="000000"/>
          <w:sz w:val="20"/>
          <w:szCs w:val="20"/>
        </w:rPr>
        <w:tab/>
      </w:r>
      <w:r w:rsidR="001D7618">
        <w:rPr>
          <w:rFonts w:ascii="Bookman Old Style" w:hAnsi="Bookman Old Style"/>
          <w:color w:val="000000"/>
          <w:sz w:val="20"/>
          <w:szCs w:val="20"/>
        </w:rPr>
        <w:t>Bengaluru</w:t>
      </w:r>
    </w:p>
    <w:p w14:paraId="76E48F95" w14:textId="128584DC" w:rsidR="007B4B99" w:rsidRPr="005B2B8E" w:rsidRDefault="007B4B99" w:rsidP="007B4B99">
      <w:pPr>
        <w:tabs>
          <w:tab w:val="left" w:pos="0"/>
        </w:tabs>
        <w:ind w:left="360"/>
        <w:jc w:val="both"/>
        <w:rPr>
          <w:rFonts w:ascii="Bookman Old Style" w:hAnsi="Bookman Old Style"/>
          <w:color w:val="000000"/>
          <w:sz w:val="20"/>
          <w:szCs w:val="20"/>
        </w:rPr>
      </w:pPr>
      <w:r w:rsidRPr="005B2B8E">
        <w:rPr>
          <w:rFonts w:ascii="Bookman Old Style" w:hAnsi="Bookman Old Style"/>
          <w:color w:val="000000"/>
          <w:sz w:val="20"/>
          <w:szCs w:val="20"/>
        </w:rPr>
        <w:t>Client:</w:t>
      </w:r>
      <w:r w:rsidRPr="005B2B8E">
        <w:rPr>
          <w:rFonts w:ascii="Bookman Old Style" w:hAnsi="Bookman Old Style"/>
          <w:color w:val="000000"/>
          <w:sz w:val="20"/>
          <w:szCs w:val="20"/>
        </w:rPr>
        <w:tab/>
      </w:r>
      <w:r w:rsidRPr="005B2B8E">
        <w:rPr>
          <w:rFonts w:ascii="Bookman Old Style" w:hAnsi="Bookman Old Style"/>
          <w:color w:val="000000"/>
          <w:sz w:val="20"/>
          <w:szCs w:val="20"/>
        </w:rPr>
        <w:tab/>
      </w:r>
      <w:r w:rsidRPr="005B2B8E">
        <w:rPr>
          <w:rFonts w:ascii="Bookman Old Style" w:hAnsi="Bookman Old Style"/>
          <w:color w:val="000000"/>
          <w:sz w:val="20"/>
          <w:szCs w:val="20"/>
        </w:rPr>
        <w:tab/>
      </w:r>
      <w:r w:rsidR="006D61CC">
        <w:rPr>
          <w:rFonts w:ascii="Bookman Old Style" w:hAnsi="Bookman Old Style"/>
          <w:color w:val="000000"/>
          <w:sz w:val="20"/>
          <w:szCs w:val="20"/>
        </w:rPr>
        <w:t>International Client (based on USA)</w:t>
      </w:r>
    </w:p>
    <w:p w14:paraId="39653640" w14:textId="1A31F7EC" w:rsidR="007B4B99" w:rsidRPr="005B2B8E" w:rsidRDefault="007B4B99" w:rsidP="007B4B99">
      <w:pPr>
        <w:tabs>
          <w:tab w:val="left" w:pos="0"/>
        </w:tabs>
        <w:ind w:left="360"/>
        <w:jc w:val="both"/>
        <w:rPr>
          <w:rFonts w:ascii="Bookman Old Style" w:hAnsi="Bookman Old Style"/>
          <w:color w:val="000000"/>
          <w:sz w:val="20"/>
          <w:szCs w:val="20"/>
        </w:rPr>
      </w:pPr>
      <w:r w:rsidRPr="005B2B8E">
        <w:rPr>
          <w:rFonts w:ascii="Bookman Old Style" w:hAnsi="Bookman Old Style"/>
          <w:color w:val="000000"/>
          <w:sz w:val="20"/>
          <w:szCs w:val="20"/>
        </w:rPr>
        <w:t xml:space="preserve">Designation: </w:t>
      </w:r>
      <w:r w:rsidRPr="005B2B8E">
        <w:rPr>
          <w:rFonts w:ascii="Bookman Old Style" w:hAnsi="Bookman Old Style"/>
          <w:color w:val="000000"/>
          <w:sz w:val="20"/>
          <w:szCs w:val="20"/>
        </w:rPr>
        <w:tab/>
      </w:r>
      <w:r w:rsidRPr="005B2B8E">
        <w:rPr>
          <w:rFonts w:ascii="Bookman Old Style" w:hAnsi="Bookman Old Style"/>
          <w:color w:val="000000"/>
          <w:sz w:val="20"/>
          <w:szCs w:val="20"/>
        </w:rPr>
        <w:tab/>
      </w:r>
      <w:r w:rsidR="00432CF7">
        <w:rPr>
          <w:rFonts w:ascii="Bookman Old Style" w:hAnsi="Bookman Old Style"/>
          <w:color w:val="000000"/>
          <w:sz w:val="20"/>
          <w:szCs w:val="20"/>
        </w:rPr>
        <w:t>OpenShift/Cloud/</w:t>
      </w:r>
      <w:r>
        <w:rPr>
          <w:rFonts w:ascii="Bookman Old Style" w:hAnsi="Bookman Old Style"/>
          <w:color w:val="000000"/>
          <w:sz w:val="20"/>
          <w:szCs w:val="20"/>
        </w:rPr>
        <w:t>Linux</w:t>
      </w:r>
      <w:r w:rsidRPr="005B2B8E">
        <w:rPr>
          <w:rFonts w:ascii="Bookman Old Style" w:hAnsi="Bookman Old Style"/>
          <w:color w:val="000000"/>
          <w:sz w:val="20"/>
          <w:szCs w:val="20"/>
        </w:rPr>
        <w:t xml:space="preserve"> administrator.</w:t>
      </w:r>
    </w:p>
    <w:p w14:paraId="7ADEF71C" w14:textId="4DC0F9B7" w:rsidR="00B278BE" w:rsidRDefault="007B4B99" w:rsidP="007B4B99">
      <w:pPr>
        <w:tabs>
          <w:tab w:val="left" w:pos="0"/>
        </w:tabs>
        <w:ind w:left="360"/>
        <w:jc w:val="both"/>
        <w:rPr>
          <w:rFonts w:ascii="Bookman Old Style" w:hAnsi="Bookman Old Style"/>
          <w:color w:val="000000"/>
          <w:sz w:val="20"/>
          <w:szCs w:val="20"/>
        </w:rPr>
      </w:pPr>
      <w:r w:rsidRPr="005B2B8E">
        <w:rPr>
          <w:rFonts w:ascii="Bookman Old Style" w:hAnsi="Bookman Old Style"/>
          <w:color w:val="000000"/>
          <w:sz w:val="20"/>
          <w:szCs w:val="20"/>
        </w:rPr>
        <w:t xml:space="preserve">Platform:   </w:t>
      </w:r>
      <w:r w:rsidRPr="005B2B8E">
        <w:rPr>
          <w:rFonts w:ascii="Bookman Old Style" w:hAnsi="Bookman Old Style"/>
          <w:color w:val="000000"/>
          <w:sz w:val="20"/>
          <w:szCs w:val="20"/>
        </w:rPr>
        <w:tab/>
      </w:r>
      <w:r w:rsidRPr="005B2B8E">
        <w:rPr>
          <w:rFonts w:ascii="Bookman Old Style" w:hAnsi="Bookman Old Style"/>
          <w:color w:val="000000"/>
          <w:sz w:val="20"/>
          <w:szCs w:val="20"/>
        </w:rPr>
        <w:tab/>
      </w:r>
      <w:r w:rsidR="00432CF7">
        <w:rPr>
          <w:rFonts w:ascii="Bookman Old Style" w:hAnsi="Bookman Old Style"/>
          <w:color w:val="000000"/>
          <w:sz w:val="20"/>
          <w:szCs w:val="20"/>
        </w:rPr>
        <w:t>OpenShift,</w:t>
      </w:r>
      <w:r w:rsidR="00136F23">
        <w:rPr>
          <w:rFonts w:ascii="Bookman Old Style" w:hAnsi="Bookman Old Style"/>
          <w:color w:val="000000"/>
          <w:sz w:val="20"/>
          <w:szCs w:val="20"/>
        </w:rPr>
        <w:t xml:space="preserve"> </w:t>
      </w:r>
      <w:r w:rsidR="00432CF7">
        <w:rPr>
          <w:rFonts w:ascii="Bookman Old Style" w:hAnsi="Bookman Old Style"/>
          <w:color w:val="000000"/>
          <w:sz w:val="20"/>
          <w:szCs w:val="20"/>
        </w:rPr>
        <w:t>OpenStack,</w:t>
      </w:r>
      <w:r w:rsidR="00136F23">
        <w:rPr>
          <w:rFonts w:ascii="Bookman Old Style" w:hAnsi="Bookman Old Style"/>
          <w:color w:val="000000"/>
          <w:sz w:val="20"/>
          <w:szCs w:val="20"/>
        </w:rPr>
        <w:t xml:space="preserve"> </w:t>
      </w:r>
      <w:r w:rsidR="00B278BE">
        <w:rPr>
          <w:rFonts w:ascii="Bookman Old Style" w:hAnsi="Bookman Old Style"/>
          <w:color w:val="000000"/>
          <w:sz w:val="20"/>
          <w:szCs w:val="20"/>
        </w:rPr>
        <w:t>REDHAT Linux</w:t>
      </w:r>
      <w:r w:rsidR="00165148">
        <w:rPr>
          <w:rFonts w:ascii="Bookman Old Style" w:hAnsi="Bookman Old Style"/>
          <w:color w:val="000000"/>
          <w:sz w:val="20"/>
          <w:szCs w:val="20"/>
        </w:rPr>
        <w:t>.</w:t>
      </w:r>
    </w:p>
    <w:p w14:paraId="454605C6" w14:textId="77777777" w:rsidR="00A42F00" w:rsidRDefault="00A42F00" w:rsidP="007B4B99">
      <w:pPr>
        <w:tabs>
          <w:tab w:val="left" w:pos="0"/>
        </w:tabs>
        <w:ind w:left="360"/>
        <w:jc w:val="both"/>
        <w:rPr>
          <w:rFonts w:ascii="Bookman Old Style" w:hAnsi="Bookman Old Style"/>
          <w:color w:val="000000"/>
          <w:sz w:val="20"/>
          <w:szCs w:val="20"/>
        </w:rPr>
      </w:pPr>
    </w:p>
    <w:p w14:paraId="415474B9" w14:textId="097359B7" w:rsidR="00934864" w:rsidRPr="004B193F" w:rsidRDefault="00934864" w:rsidP="004B193F">
      <w:pPr>
        <w:widowControl w:val="0"/>
        <w:numPr>
          <w:ilvl w:val="0"/>
          <w:numId w:val="8"/>
        </w:numPr>
        <w:tabs>
          <w:tab w:val="left" w:pos="0"/>
          <w:tab w:val="left" w:pos="630"/>
          <w:tab w:val="left" w:pos="720"/>
          <w:tab w:val="left" w:pos="810"/>
        </w:tabs>
        <w:suppressAutoHyphens/>
        <w:autoSpaceDE w:val="0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TATA Consultancy Ltd.</w:t>
      </w:r>
    </w:p>
    <w:p w14:paraId="600EA776" w14:textId="5BD279D8" w:rsidR="00934864" w:rsidRPr="005B2B8E" w:rsidRDefault="00934864" w:rsidP="00934864">
      <w:pPr>
        <w:widowControl w:val="0"/>
        <w:tabs>
          <w:tab w:val="left" w:pos="0"/>
          <w:tab w:val="left" w:pos="630"/>
          <w:tab w:val="left" w:pos="720"/>
          <w:tab w:val="left" w:pos="810"/>
        </w:tabs>
        <w:suppressAutoHyphens/>
        <w:autoSpaceDE w:val="0"/>
        <w:ind w:left="360"/>
        <w:jc w:val="both"/>
        <w:rPr>
          <w:rFonts w:ascii="Bookman Old Style" w:hAnsi="Bookman Old Style"/>
          <w:color w:val="000000"/>
          <w:sz w:val="20"/>
          <w:szCs w:val="20"/>
        </w:rPr>
      </w:pPr>
      <w:r w:rsidRPr="005B2B8E">
        <w:rPr>
          <w:rFonts w:ascii="Bookman Old Style" w:hAnsi="Bookman Old Style"/>
          <w:color w:val="000000"/>
          <w:sz w:val="20"/>
          <w:szCs w:val="20"/>
        </w:rPr>
        <w:t xml:space="preserve">Duration: </w:t>
      </w:r>
      <w:r w:rsidRPr="005B2B8E">
        <w:rPr>
          <w:rFonts w:ascii="Bookman Old Style" w:hAnsi="Bookman Old Style"/>
          <w:color w:val="000000"/>
          <w:sz w:val="20"/>
          <w:szCs w:val="20"/>
        </w:rPr>
        <w:tab/>
      </w:r>
      <w:r w:rsidRPr="005B2B8E">
        <w:rPr>
          <w:rFonts w:ascii="Bookman Old Style" w:hAnsi="Bookman Old Style"/>
          <w:color w:val="000000"/>
          <w:sz w:val="20"/>
          <w:szCs w:val="20"/>
        </w:rPr>
        <w:tab/>
      </w:r>
      <w:r w:rsidRPr="005B2B8E">
        <w:rPr>
          <w:rFonts w:ascii="Bookman Old Style" w:hAnsi="Bookman Old Style"/>
          <w:color w:val="000000"/>
          <w:sz w:val="20"/>
          <w:szCs w:val="20"/>
        </w:rPr>
        <w:tab/>
        <w:t xml:space="preserve">From </w:t>
      </w:r>
      <w:r>
        <w:rPr>
          <w:rFonts w:ascii="Bookman Old Style" w:hAnsi="Bookman Old Style"/>
          <w:color w:val="000000"/>
          <w:sz w:val="20"/>
          <w:szCs w:val="20"/>
        </w:rPr>
        <w:t>Oct 2015</w:t>
      </w:r>
      <w:r w:rsidRPr="005B2B8E">
        <w:rPr>
          <w:rFonts w:ascii="Bookman Old Style" w:hAnsi="Bookman Old Style"/>
          <w:color w:val="000000"/>
          <w:sz w:val="20"/>
          <w:szCs w:val="20"/>
        </w:rPr>
        <w:t xml:space="preserve"> to </w:t>
      </w:r>
      <w:r w:rsidR="00136F23">
        <w:rPr>
          <w:rFonts w:ascii="Bookman Old Style" w:hAnsi="Bookman Old Style"/>
          <w:color w:val="000000"/>
          <w:sz w:val="20"/>
          <w:szCs w:val="20"/>
        </w:rPr>
        <w:t>Jan 2018</w:t>
      </w:r>
      <w:r w:rsidRPr="005B2B8E">
        <w:rPr>
          <w:rFonts w:ascii="Bookman Old Style" w:hAnsi="Bookman Old Style"/>
          <w:color w:val="000000"/>
          <w:sz w:val="20"/>
          <w:szCs w:val="20"/>
        </w:rPr>
        <w:t>.</w:t>
      </w:r>
    </w:p>
    <w:p w14:paraId="2D3B33EF" w14:textId="77777777" w:rsidR="00934864" w:rsidRPr="005B2B8E" w:rsidRDefault="00934864" w:rsidP="00934864">
      <w:pPr>
        <w:tabs>
          <w:tab w:val="left" w:pos="0"/>
        </w:tabs>
        <w:ind w:left="360"/>
        <w:jc w:val="both"/>
        <w:rPr>
          <w:rFonts w:ascii="Bookman Old Style" w:hAnsi="Bookman Old Style"/>
          <w:color w:val="000000"/>
          <w:sz w:val="20"/>
          <w:szCs w:val="20"/>
        </w:rPr>
      </w:pPr>
      <w:r w:rsidRPr="005B2B8E">
        <w:rPr>
          <w:rFonts w:ascii="Bookman Old Style" w:hAnsi="Bookman Old Style"/>
          <w:color w:val="000000"/>
          <w:sz w:val="20"/>
          <w:szCs w:val="20"/>
        </w:rPr>
        <w:t xml:space="preserve">Location:   </w:t>
      </w:r>
      <w:r w:rsidRPr="005B2B8E">
        <w:rPr>
          <w:rFonts w:ascii="Bookman Old Style" w:hAnsi="Bookman Old Style"/>
          <w:color w:val="000000"/>
          <w:sz w:val="20"/>
          <w:szCs w:val="20"/>
        </w:rPr>
        <w:tab/>
      </w:r>
      <w:r w:rsidRPr="005B2B8E">
        <w:rPr>
          <w:rFonts w:ascii="Bookman Old Style" w:hAnsi="Bookman Old Style"/>
          <w:color w:val="000000"/>
          <w:sz w:val="20"/>
          <w:szCs w:val="20"/>
        </w:rPr>
        <w:tab/>
        <w:t>Pune</w:t>
      </w:r>
    </w:p>
    <w:p w14:paraId="53441809" w14:textId="77777777" w:rsidR="00934864" w:rsidRPr="005B2B8E" w:rsidRDefault="00934864" w:rsidP="00934864">
      <w:pPr>
        <w:tabs>
          <w:tab w:val="left" w:pos="0"/>
        </w:tabs>
        <w:ind w:left="360"/>
        <w:jc w:val="both"/>
        <w:rPr>
          <w:rFonts w:ascii="Bookman Old Style" w:hAnsi="Bookman Old Style"/>
          <w:color w:val="000000"/>
          <w:sz w:val="20"/>
          <w:szCs w:val="20"/>
        </w:rPr>
      </w:pPr>
      <w:r w:rsidRPr="005B2B8E">
        <w:rPr>
          <w:rFonts w:ascii="Bookman Old Style" w:hAnsi="Bookman Old Style"/>
          <w:color w:val="000000"/>
          <w:sz w:val="20"/>
          <w:szCs w:val="20"/>
        </w:rPr>
        <w:t>Client:</w:t>
      </w:r>
      <w:r w:rsidRPr="005B2B8E">
        <w:rPr>
          <w:rFonts w:ascii="Bookman Old Style" w:hAnsi="Bookman Old Style"/>
          <w:color w:val="000000"/>
          <w:sz w:val="20"/>
          <w:szCs w:val="20"/>
        </w:rPr>
        <w:tab/>
      </w:r>
      <w:r w:rsidRPr="005B2B8E">
        <w:rPr>
          <w:rFonts w:ascii="Bookman Old Style" w:hAnsi="Bookman Old Style"/>
          <w:color w:val="000000"/>
          <w:sz w:val="20"/>
          <w:szCs w:val="20"/>
        </w:rPr>
        <w:tab/>
      </w:r>
      <w:r w:rsidRPr="005B2B8E">
        <w:rPr>
          <w:rFonts w:ascii="Bookman Old Style" w:hAnsi="Bookman Old Style"/>
          <w:color w:val="000000"/>
          <w:sz w:val="20"/>
          <w:szCs w:val="20"/>
        </w:rPr>
        <w:tab/>
      </w:r>
      <w:r>
        <w:rPr>
          <w:rFonts w:ascii="Bookman Old Style" w:hAnsi="Bookman Old Style"/>
          <w:color w:val="000000"/>
          <w:sz w:val="20"/>
          <w:szCs w:val="20"/>
        </w:rPr>
        <w:t>Retailer</w:t>
      </w:r>
      <w:r w:rsidRPr="005B2B8E">
        <w:rPr>
          <w:rFonts w:ascii="Bookman Old Style" w:hAnsi="Bookman Old Style"/>
          <w:color w:val="000000"/>
          <w:sz w:val="20"/>
          <w:szCs w:val="20"/>
        </w:rPr>
        <w:t xml:space="preserve"> Client in US</w:t>
      </w:r>
      <w:r>
        <w:rPr>
          <w:rFonts w:ascii="Bookman Old Style" w:hAnsi="Bookman Old Style"/>
          <w:color w:val="000000"/>
          <w:sz w:val="20"/>
          <w:szCs w:val="20"/>
        </w:rPr>
        <w:t xml:space="preserve"> (BestBuy)</w:t>
      </w:r>
    </w:p>
    <w:p w14:paraId="765B04A8" w14:textId="37137B21" w:rsidR="00934864" w:rsidRPr="005B2B8E" w:rsidRDefault="00934864" w:rsidP="00934864">
      <w:pPr>
        <w:tabs>
          <w:tab w:val="left" w:pos="0"/>
        </w:tabs>
        <w:ind w:left="360"/>
        <w:jc w:val="both"/>
        <w:rPr>
          <w:rFonts w:ascii="Bookman Old Style" w:hAnsi="Bookman Old Style"/>
          <w:color w:val="000000"/>
          <w:sz w:val="20"/>
          <w:szCs w:val="20"/>
        </w:rPr>
      </w:pPr>
      <w:r w:rsidRPr="005B2B8E">
        <w:rPr>
          <w:rFonts w:ascii="Bookman Old Style" w:hAnsi="Bookman Old Style"/>
          <w:color w:val="000000"/>
          <w:sz w:val="20"/>
          <w:szCs w:val="20"/>
        </w:rPr>
        <w:t xml:space="preserve">Designation: </w:t>
      </w:r>
      <w:r w:rsidRPr="005B2B8E">
        <w:rPr>
          <w:rFonts w:ascii="Bookman Old Style" w:hAnsi="Bookman Old Style"/>
          <w:color w:val="000000"/>
          <w:sz w:val="20"/>
          <w:szCs w:val="20"/>
        </w:rPr>
        <w:tab/>
      </w:r>
      <w:r w:rsidRPr="005B2B8E">
        <w:rPr>
          <w:rFonts w:ascii="Bookman Old Style" w:hAnsi="Bookman Old Style"/>
          <w:color w:val="000000"/>
          <w:sz w:val="20"/>
          <w:szCs w:val="20"/>
        </w:rPr>
        <w:tab/>
      </w:r>
      <w:r w:rsidR="0026709C">
        <w:rPr>
          <w:rFonts w:ascii="Bookman Old Style" w:hAnsi="Bookman Old Style"/>
          <w:color w:val="000000"/>
          <w:sz w:val="20"/>
          <w:szCs w:val="20"/>
        </w:rPr>
        <w:t>UNIX/</w:t>
      </w:r>
      <w:r>
        <w:rPr>
          <w:rFonts w:ascii="Bookman Old Style" w:hAnsi="Bookman Old Style"/>
          <w:color w:val="000000"/>
          <w:sz w:val="20"/>
          <w:szCs w:val="20"/>
        </w:rPr>
        <w:t>Linux</w:t>
      </w:r>
      <w:r w:rsidRPr="005B2B8E">
        <w:rPr>
          <w:rFonts w:ascii="Bookman Old Style" w:hAnsi="Bookman Old Style"/>
          <w:color w:val="000000"/>
          <w:sz w:val="20"/>
          <w:szCs w:val="20"/>
        </w:rPr>
        <w:t xml:space="preserve"> administrator.</w:t>
      </w:r>
    </w:p>
    <w:p w14:paraId="1CCE96BF" w14:textId="6DD2AFB7" w:rsidR="00934864" w:rsidRDefault="00934864" w:rsidP="00934864">
      <w:pPr>
        <w:tabs>
          <w:tab w:val="left" w:pos="0"/>
        </w:tabs>
        <w:ind w:left="360"/>
        <w:jc w:val="both"/>
        <w:rPr>
          <w:rFonts w:ascii="Bookman Old Style" w:hAnsi="Bookman Old Style"/>
          <w:color w:val="000000"/>
          <w:sz w:val="20"/>
          <w:szCs w:val="20"/>
        </w:rPr>
      </w:pPr>
      <w:r w:rsidRPr="005B2B8E">
        <w:rPr>
          <w:rFonts w:ascii="Bookman Old Style" w:hAnsi="Bookman Old Style"/>
          <w:color w:val="000000"/>
          <w:sz w:val="20"/>
          <w:szCs w:val="20"/>
        </w:rPr>
        <w:t xml:space="preserve">Platform:   </w:t>
      </w:r>
      <w:r w:rsidRPr="005B2B8E">
        <w:rPr>
          <w:rFonts w:ascii="Bookman Old Style" w:hAnsi="Bookman Old Style"/>
          <w:color w:val="000000"/>
          <w:sz w:val="20"/>
          <w:szCs w:val="20"/>
        </w:rPr>
        <w:tab/>
      </w:r>
      <w:r w:rsidRPr="005B2B8E">
        <w:rPr>
          <w:rFonts w:ascii="Bookman Old Style" w:hAnsi="Bookman Old Style"/>
          <w:color w:val="000000"/>
          <w:sz w:val="20"/>
          <w:szCs w:val="20"/>
        </w:rPr>
        <w:tab/>
      </w:r>
      <w:r>
        <w:rPr>
          <w:rFonts w:ascii="Bookman Old Style" w:hAnsi="Bookman Old Style"/>
          <w:color w:val="000000"/>
          <w:sz w:val="20"/>
          <w:szCs w:val="20"/>
        </w:rPr>
        <w:t xml:space="preserve">REDHAT Linux, </w:t>
      </w:r>
      <w:r w:rsidR="0026709C" w:rsidRPr="005B2B8E">
        <w:rPr>
          <w:rFonts w:ascii="Bookman Old Style" w:hAnsi="Bookman Old Style"/>
          <w:color w:val="000000"/>
          <w:sz w:val="20"/>
          <w:szCs w:val="20"/>
        </w:rPr>
        <w:t>HP-UX</w:t>
      </w:r>
      <w:r w:rsidR="0026709C">
        <w:rPr>
          <w:rFonts w:ascii="Bookman Old Style" w:hAnsi="Bookman Old Style"/>
          <w:color w:val="000000"/>
          <w:sz w:val="20"/>
          <w:szCs w:val="20"/>
        </w:rPr>
        <w:t xml:space="preserve">, </w:t>
      </w:r>
      <w:r w:rsidR="0063708F">
        <w:rPr>
          <w:rFonts w:ascii="Bookman Old Style" w:hAnsi="Bookman Old Style"/>
          <w:color w:val="000000"/>
          <w:sz w:val="20"/>
          <w:szCs w:val="20"/>
        </w:rPr>
        <w:t>AIX,Solaris</w:t>
      </w:r>
      <w:r>
        <w:rPr>
          <w:rFonts w:ascii="Bookman Old Style" w:hAnsi="Bookman Old Style"/>
          <w:color w:val="000000"/>
          <w:sz w:val="20"/>
          <w:szCs w:val="20"/>
        </w:rPr>
        <w:t xml:space="preserve"> </w:t>
      </w:r>
    </w:p>
    <w:p w14:paraId="679E5816" w14:textId="77777777" w:rsidR="00934864" w:rsidRDefault="00934864" w:rsidP="007B4B99">
      <w:pPr>
        <w:tabs>
          <w:tab w:val="left" w:pos="0"/>
        </w:tabs>
        <w:ind w:left="360"/>
        <w:jc w:val="both"/>
        <w:rPr>
          <w:rFonts w:ascii="Bookman Old Style" w:hAnsi="Bookman Old Style"/>
          <w:color w:val="000000"/>
          <w:sz w:val="20"/>
          <w:szCs w:val="20"/>
        </w:rPr>
      </w:pPr>
    </w:p>
    <w:p w14:paraId="3DFF619F" w14:textId="6138AA24" w:rsidR="00861D59" w:rsidRPr="004B193F" w:rsidRDefault="007F2A61" w:rsidP="004B193F">
      <w:pPr>
        <w:widowControl w:val="0"/>
        <w:numPr>
          <w:ilvl w:val="0"/>
          <w:numId w:val="8"/>
        </w:numPr>
        <w:tabs>
          <w:tab w:val="left" w:pos="0"/>
          <w:tab w:val="left" w:pos="630"/>
          <w:tab w:val="left" w:pos="720"/>
          <w:tab w:val="left" w:pos="810"/>
        </w:tabs>
        <w:suppressAutoHyphens/>
        <w:autoSpaceDE w:val="0"/>
        <w:jc w:val="both"/>
        <w:rPr>
          <w:rFonts w:ascii="Verdana" w:hAnsi="Verdana"/>
          <w:bCs/>
          <w:sz w:val="22"/>
          <w:szCs w:val="22"/>
        </w:rPr>
      </w:pPr>
      <w:r w:rsidRPr="0086764A">
        <w:rPr>
          <w:rFonts w:ascii="Verdana" w:hAnsi="Verdana"/>
          <w:bCs/>
          <w:sz w:val="22"/>
          <w:szCs w:val="22"/>
        </w:rPr>
        <w:t>Tech Mahindra Ltd.</w:t>
      </w:r>
    </w:p>
    <w:p w14:paraId="0950F086" w14:textId="77777777" w:rsidR="00861D59" w:rsidRPr="005B2B8E" w:rsidRDefault="00861D59" w:rsidP="00861D59">
      <w:pPr>
        <w:widowControl w:val="0"/>
        <w:tabs>
          <w:tab w:val="left" w:pos="0"/>
          <w:tab w:val="left" w:pos="630"/>
          <w:tab w:val="left" w:pos="720"/>
          <w:tab w:val="left" w:pos="810"/>
        </w:tabs>
        <w:suppressAutoHyphens/>
        <w:autoSpaceDE w:val="0"/>
        <w:ind w:left="360"/>
        <w:jc w:val="both"/>
        <w:rPr>
          <w:rFonts w:ascii="Bookman Old Style" w:hAnsi="Bookman Old Style"/>
          <w:color w:val="000000"/>
          <w:sz w:val="20"/>
          <w:szCs w:val="20"/>
        </w:rPr>
      </w:pPr>
      <w:r w:rsidRPr="005B2B8E">
        <w:rPr>
          <w:rFonts w:ascii="Bookman Old Style" w:hAnsi="Bookman Old Style"/>
          <w:color w:val="000000"/>
          <w:sz w:val="20"/>
          <w:szCs w:val="20"/>
        </w:rPr>
        <w:t xml:space="preserve">Duration: </w:t>
      </w:r>
      <w:r w:rsidRPr="005B2B8E">
        <w:rPr>
          <w:rFonts w:ascii="Bookman Old Style" w:hAnsi="Bookman Old Style"/>
          <w:color w:val="000000"/>
          <w:sz w:val="20"/>
          <w:szCs w:val="20"/>
        </w:rPr>
        <w:tab/>
      </w:r>
      <w:r w:rsidRPr="005B2B8E">
        <w:rPr>
          <w:rFonts w:ascii="Bookman Old Style" w:hAnsi="Bookman Old Style"/>
          <w:color w:val="000000"/>
          <w:sz w:val="20"/>
          <w:szCs w:val="20"/>
        </w:rPr>
        <w:tab/>
      </w:r>
      <w:r w:rsidRPr="005B2B8E">
        <w:rPr>
          <w:rFonts w:ascii="Bookman Old Style" w:hAnsi="Bookman Old Style"/>
          <w:color w:val="000000"/>
          <w:sz w:val="20"/>
          <w:szCs w:val="20"/>
        </w:rPr>
        <w:tab/>
        <w:t xml:space="preserve">From May 2014 to </w:t>
      </w:r>
      <w:r w:rsidR="0027544F">
        <w:rPr>
          <w:rFonts w:ascii="Bookman Old Style" w:hAnsi="Bookman Old Style"/>
          <w:color w:val="000000"/>
          <w:sz w:val="20"/>
          <w:szCs w:val="20"/>
        </w:rPr>
        <w:t>Oct 2015</w:t>
      </w:r>
      <w:r w:rsidRPr="005B2B8E">
        <w:rPr>
          <w:rFonts w:ascii="Bookman Old Style" w:hAnsi="Bookman Old Style"/>
          <w:color w:val="000000"/>
          <w:sz w:val="20"/>
          <w:szCs w:val="20"/>
        </w:rPr>
        <w:t>.</w:t>
      </w:r>
    </w:p>
    <w:p w14:paraId="0127FD68" w14:textId="77777777" w:rsidR="00CA3C89" w:rsidRPr="005B2B8E" w:rsidRDefault="00CA3C89" w:rsidP="0098264D">
      <w:pPr>
        <w:tabs>
          <w:tab w:val="left" w:pos="0"/>
        </w:tabs>
        <w:ind w:left="360"/>
        <w:jc w:val="both"/>
        <w:rPr>
          <w:rFonts w:ascii="Bookman Old Style" w:hAnsi="Bookman Old Style"/>
          <w:color w:val="000000"/>
          <w:sz w:val="20"/>
          <w:szCs w:val="20"/>
        </w:rPr>
      </w:pPr>
      <w:r w:rsidRPr="005B2B8E">
        <w:rPr>
          <w:rFonts w:ascii="Bookman Old Style" w:hAnsi="Bookman Old Style"/>
          <w:color w:val="000000"/>
          <w:sz w:val="20"/>
          <w:szCs w:val="20"/>
        </w:rPr>
        <w:t xml:space="preserve">Location:   </w:t>
      </w:r>
      <w:r w:rsidRPr="005B2B8E">
        <w:rPr>
          <w:rFonts w:ascii="Bookman Old Style" w:hAnsi="Bookman Old Style"/>
          <w:color w:val="000000"/>
          <w:sz w:val="20"/>
          <w:szCs w:val="20"/>
        </w:rPr>
        <w:tab/>
      </w:r>
      <w:r w:rsidRPr="005B2B8E">
        <w:rPr>
          <w:rFonts w:ascii="Bookman Old Style" w:hAnsi="Bookman Old Style"/>
          <w:color w:val="000000"/>
          <w:sz w:val="20"/>
          <w:szCs w:val="20"/>
        </w:rPr>
        <w:tab/>
      </w:r>
      <w:r w:rsidR="007F2A61" w:rsidRPr="005B2B8E">
        <w:rPr>
          <w:rFonts w:ascii="Bookman Old Style" w:hAnsi="Bookman Old Style"/>
          <w:color w:val="000000"/>
          <w:sz w:val="20"/>
          <w:szCs w:val="20"/>
        </w:rPr>
        <w:t>Pune</w:t>
      </w:r>
    </w:p>
    <w:p w14:paraId="76311F26" w14:textId="77777777" w:rsidR="00B36202" w:rsidRPr="005B2B8E" w:rsidRDefault="005F62B5" w:rsidP="0098264D">
      <w:pPr>
        <w:tabs>
          <w:tab w:val="left" w:pos="0"/>
        </w:tabs>
        <w:ind w:left="360"/>
        <w:jc w:val="both"/>
        <w:rPr>
          <w:rFonts w:ascii="Bookman Old Style" w:hAnsi="Bookman Old Style"/>
          <w:color w:val="000000"/>
          <w:sz w:val="20"/>
          <w:szCs w:val="20"/>
        </w:rPr>
      </w:pPr>
      <w:r w:rsidRPr="005B2B8E">
        <w:rPr>
          <w:rFonts w:ascii="Bookman Old Style" w:hAnsi="Bookman Old Style"/>
          <w:color w:val="000000"/>
          <w:sz w:val="20"/>
          <w:szCs w:val="20"/>
        </w:rPr>
        <w:t>Client:</w:t>
      </w:r>
      <w:r w:rsidRPr="005B2B8E">
        <w:rPr>
          <w:rFonts w:ascii="Bookman Old Style" w:hAnsi="Bookman Old Style"/>
          <w:color w:val="000000"/>
          <w:sz w:val="20"/>
          <w:szCs w:val="20"/>
        </w:rPr>
        <w:tab/>
      </w:r>
      <w:r w:rsidRPr="005B2B8E">
        <w:rPr>
          <w:rFonts w:ascii="Bookman Old Style" w:hAnsi="Bookman Old Style"/>
          <w:color w:val="000000"/>
          <w:sz w:val="20"/>
          <w:szCs w:val="20"/>
        </w:rPr>
        <w:tab/>
      </w:r>
      <w:r w:rsidRPr="005B2B8E">
        <w:rPr>
          <w:rFonts w:ascii="Bookman Old Style" w:hAnsi="Bookman Old Style"/>
          <w:color w:val="000000"/>
          <w:sz w:val="20"/>
          <w:szCs w:val="20"/>
        </w:rPr>
        <w:tab/>
      </w:r>
      <w:r w:rsidR="00255D4F" w:rsidRPr="005B2B8E">
        <w:rPr>
          <w:rFonts w:ascii="Bookman Old Style" w:hAnsi="Bookman Old Style"/>
          <w:color w:val="000000"/>
          <w:sz w:val="20"/>
          <w:szCs w:val="20"/>
        </w:rPr>
        <w:t>Telecom Client in US</w:t>
      </w:r>
      <w:r w:rsidR="007B4B99">
        <w:rPr>
          <w:rFonts w:ascii="Bookman Old Style" w:hAnsi="Bookman Old Style"/>
          <w:color w:val="000000"/>
          <w:sz w:val="20"/>
          <w:szCs w:val="20"/>
        </w:rPr>
        <w:t>( AT&amp;T).</w:t>
      </w:r>
    </w:p>
    <w:p w14:paraId="5584E0A0" w14:textId="77777777" w:rsidR="007F2A61" w:rsidRPr="005B2B8E" w:rsidRDefault="0032760C" w:rsidP="00861D59">
      <w:pPr>
        <w:tabs>
          <w:tab w:val="left" w:pos="0"/>
        </w:tabs>
        <w:ind w:left="360"/>
        <w:jc w:val="both"/>
        <w:rPr>
          <w:rFonts w:ascii="Bookman Old Style" w:hAnsi="Bookman Old Style"/>
          <w:color w:val="000000"/>
          <w:sz w:val="20"/>
          <w:szCs w:val="20"/>
        </w:rPr>
      </w:pPr>
      <w:r w:rsidRPr="005B2B8E">
        <w:rPr>
          <w:rFonts w:ascii="Bookman Old Style" w:hAnsi="Bookman Old Style"/>
          <w:color w:val="000000"/>
          <w:sz w:val="20"/>
          <w:szCs w:val="20"/>
        </w:rPr>
        <w:t>Designati</w:t>
      </w:r>
      <w:r w:rsidR="00861D59" w:rsidRPr="005B2B8E">
        <w:rPr>
          <w:rFonts w:ascii="Bookman Old Style" w:hAnsi="Bookman Old Style"/>
          <w:color w:val="000000"/>
          <w:sz w:val="20"/>
          <w:szCs w:val="20"/>
        </w:rPr>
        <w:t xml:space="preserve">on: </w:t>
      </w:r>
      <w:r w:rsidR="00861D59" w:rsidRPr="005B2B8E">
        <w:rPr>
          <w:rFonts w:ascii="Bookman Old Style" w:hAnsi="Bookman Old Style"/>
          <w:color w:val="000000"/>
          <w:sz w:val="20"/>
          <w:szCs w:val="20"/>
        </w:rPr>
        <w:tab/>
      </w:r>
      <w:r w:rsidR="00861D59" w:rsidRPr="005B2B8E">
        <w:rPr>
          <w:rFonts w:ascii="Bookman Old Style" w:hAnsi="Bookman Old Style"/>
          <w:color w:val="000000"/>
          <w:sz w:val="20"/>
          <w:szCs w:val="20"/>
        </w:rPr>
        <w:tab/>
        <w:t>UNIX System administrator.</w:t>
      </w:r>
    </w:p>
    <w:p w14:paraId="65AA4E30" w14:textId="77777777" w:rsidR="005B2B8E" w:rsidRDefault="00CA3C89" w:rsidP="005B2B8E">
      <w:pPr>
        <w:tabs>
          <w:tab w:val="left" w:pos="0"/>
        </w:tabs>
        <w:ind w:left="360"/>
        <w:jc w:val="both"/>
        <w:rPr>
          <w:rFonts w:ascii="Bookman Old Style" w:hAnsi="Bookman Old Style"/>
          <w:color w:val="000000"/>
          <w:sz w:val="20"/>
          <w:szCs w:val="20"/>
        </w:rPr>
      </w:pPr>
      <w:r w:rsidRPr="005B2B8E">
        <w:rPr>
          <w:rFonts w:ascii="Bookman Old Style" w:hAnsi="Bookman Old Style"/>
          <w:color w:val="000000"/>
          <w:sz w:val="20"/>
          <w:szCs w:val="20"/>
        </w:rPr>
        <w:t xml:space="preserve">Platform:   </w:t>
      </w:r>
      <w:r w:rsidRPr="005B2B8E">
        <w:rPr>
          <w:rFonts w:ascii="Bookman Old Style" w:hAnsi="Bookman Old Style"/>
          <w:color w:val="000000"/>
          <w:sz w:val="20"/>
          <w:szCs w:val="20"/>
        </w:rPr>
        <w:tab/>
      </w:r>
      <w:r w:rsidRPr="005B2B8E">
        <w:rPr>
          <w:rFonts w:ascii="Bookman Old Style" w:hAnsi="Bookman Old Style"/>
          <w:color w:val="000000"/>
          <w:sz w:val="20"/>
          <w:szCs w:val="20"/>
        </w:rPr>
        <w:tab/>
        <w:t xml:space="preserve">HP-UX 11i v3 </w:t>
      </w:r>
      <w:r w:rsidR="00C0247A" w:rsidRPr="005B2B8E">
        <w:rPr>
          <w:rFonts w:ascii="Bookman Old Style" w:hAnsi="Bookman Old Style"/>
          <w:color w:val="000000"/>
          <w:sz w:val="20"/>
          <w:szCs w:val="20"/>
        </w:rPr>
        <w:t>(</w:t>
      </w:r>
      <w:r w:rsidRPr="005B2B8E">
        <w:rPr>
          <w:rFonts w:ascii="Bookman Old Style" w:hAnsi="Bookman Old Style"/>
          <w:color w:val="000000"/>
          <w:sz w:val="20"/>
          <w:szCs w:val="20"/>
        </w:rPr>
        <w:t>11.31</w:t>
      </w:r>
      <w:r w:rsidR="00C0247A" w:rsidRPr="005B2B8E">
        <w:rPr>
          <w:rFonts w:ascii="Bookman Old Style" w:hAnsi="Bookman Old Style"/>
          <w:color w:val="000000"/>
          <w:sz w:val="20"/>
          <w:szCs w:val="20"/>
        </w:rPr>
        <w:t>)</w:t>
      </w:r>
      <w:r w:rsidR="00815343" w:rsidRPr="005B2B8E">
        <w:rPr>
          <w:rFonts w:ascii="Bookman Old Style" w:hAnsi="Bookman Old Style"/>
          <w:color w:val="000000"/>
          <w:sz w:val="20"/>
          <w:szCs w:val="20"/>
        </w:rPr>
        <w:t xml:space="preserve">, </w:t>
      </w:r>
      <w:r w:rsidR="00D92137" w:rsidRPr="005B2B8E">
        <w:rPr>
          <w:rFonts w:ascii="Bookman Old Style" w:hAnsi="Bookman Old Style"/>
          <w:color w:val="000000"/>
          <w:sz w:val="20"/>
          <w:szCs w:val="20"/>
        </w:rPr>
        <w:t>HP-UX 11i v2, HP-UX 11i v1</w:t>
      </w:r>
    </w:p>
    <w:p w14:paraId="0AD34D25" w14:textId="77777777" w:rsidR="00115970" w:rsidRPr="0050690F" w:rsidRDefault="00115970" w:rsidP="003866DB">
      <w:pPr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</w:p>
    <w:p w14:paraId="54BAA39F" w14:textId="05639F92" w:rsidR="00BF47C0" w:rsidRPr="0098264D" w:rsidRDefault="00F83D1E" w:rsidP="004B193F">
      <w:pPr>
        <w:widowControl w:val="0"/>
        <w:numPr>
          <w:ilvl w:val="0"/>
          <w:numId w:val="8"/>
        </w:numPr>
        <w:tabs>
          <w:tab w:val="left" w:pos="0"/>
          <w:tab w:val="left" w:pos="630"/>
          <w:tab w:val="left" w:pos="720"/>
          <w:tab w:val="left" w:pos="810"/>
        </w:tabs>
        <w:suppressAutoHyphens/>
        <w:autoSpaceDE w:val="0"/>
        <w:jc w:val="both"/>
      </w:pPr>
      <w:r w:rsidRPr="0086764A">
        <w:rPr>
          <w:rFonts w:ascii="Verdana" w:hAnsi="Verdana"/>
          <w:bCs/>
          <w:sz w:val="22"/>
          <w:szCs w:val="22"/>
        </w:rPr>
        <w:t>HCL Infosystems Ltd.</w:t>
      </w:r>
      <w:r>
        <w:t xml:space="preserve"> </w:t>
      </w:r>
      <w:r w:rsidR="006D3A6D">
        <w:t xml:space="preserve"> </w:t>
      </w:r>
      <w:r w:rsidR="00F1523E">
        <w:tab/>
      </w:r>
    </w:p>
    <w:p w14:paraId="1A5771F1" w14:textId="4218D506" w:rsidR="00861D59" w:rsidRPr="005B2B8E" w:rsidRDefault="00861D59" w:rsidP="00BF47C0">
      <w:pPr>
        <w:widowControl w:val="0"/>
        <w:tabs>
          <w:tab w:val="left" w:pos="0"/>
          <w:tab w:val="left" w:pos="630"/>
          <w:tab w:val="left" w:pos="720"/>
          <w:tab w:val="left" w:pos="810"/>
        </w:tabs>
        <w:suppressAutoHyphens/>
        <w:autoSpaceDE w:val="0"/>
        <w:ind w:left="360"/>
        <w:jc w:val="both"/>
        <w:rPr>
          <w:rFonts w:ascii="Bookman Old Style" w:hAnsi="Bookman Old Style"/>
          <w:color w:val="000000"/>
          <w:sz w:val="20"/>
          <w:szCs w:val="20"/>
        </w:rPr>
      </w:pPr>
      <w:r w:rsidRPr="005B2B8E">
        <w:rPr>
          <w:rFonts w:ascii="Bookman Old Style" w:hAnsi="Bookman Old Style"/>
          <w:color w:val="000000"/>
          <w:sz w:val="20"/>
          <w:szCs w:val="20"/>
        </w:rPr>
        <w:t xml:space="preserve">Duration: </w:t>
      </w:r>
      <w:r w:rsidR="009A7702">
        <w:rPr>
          <w:rFonts w:ascii="Bookman Old Style" w:hAnsi="Bookman Old Style"/>
          <w:color w:val="000000"/>
          <w:sz w:val="20"/>
          <w:szCs w:val="20"/>
        </w:rPr>
        <w:tab/>
      </w:r>
      <w:r w:rsidR="009A7702">
        <w:rPr>
          <w:rFonts w:ascii="Bookman Old Style" w:hAnsi="Bookman Old Style"/>
          <w:color w:val="000000"/>
          <w:sz w:val="20"/>
          <w:szCs w:val="20"/>
        </w:rPr>
        <w:tab/>
      </w:r>
      <w:r w:rsidR="00BF47C0">
        <w:rPr>
          <w:rFonts w:ascii="Bookman Old Style" w:hAnsi="Bookman Old Style"/>
          <w:color w:val="000000"/>
          <w:sz w:val="20"/>
          <w:szCs w:val="20"/>
        </w:rPr>
        <w:tab/>
      </w:r>
      <w:r w:rsidRPr="005B2B8E">
        <w:rPr>
          <w:rFonts w:ascii="Bookman Old Style" w:hAnsi="Bookman Old Style"/>
          <w:color w:val="000000"/>
          <w:sz w:val="20"/>
          <w:szCs w:val="20"/>
        </w:rPr>
        <w:t xml:space="preserve">From </w:t>
      </w:r>
      <w:r w:rsidR="009F2768">
        <w:rPr>
          <w:rFonts w:ascii="Bookman Old Style" w:hAnsi="Bookman Old Style"/>
          <w:color w:val="000000"/>
          <w:sz w:val="20"/>
          <w:szCs w:val="20"/>
        </w:rPr>
        <w:t>Jun</w:t>
      </w:r>
      <w:r w:rsidRPr="005B2B8E">
        <w:rPr>
          <w:rFonts w:ascii="Bookman Old Style" w:hAnsi="Bookman Old Style"/>
          <w:color w:val="000000"/>
          <w:sz w:val="20"/>
          <w:szCs w:val="20"/>
        </w:rPr>
        <w:t xml:space="preserve"> 2009 to May 2014.</w:t>
      </w:r>
    </w:p>
    <w:p w14:paraId="27BADC15" w14:textId="4DB1146E" w:rsidR="00CA3C89" w:rsidRPr="005B2B8E" w:rsidRDefault="00A56ED0" w:rsidP="00BF47C0">
      <w:pPr>
        <w:widowControl w:val="0"/>
        <w:tabs>
          <w:tab w:val="left" w:pos="0"/>
          <w:tab w:val="left" w:pos="630"/>
          <w:tab w:val="left" w:pos="720"/>
          <w:tab w:val="left" w:pos="810"/>
        </w:tabs>
        <w:suppressAutoHyphens/>
        <w:autoSpaceDE w:val="0"/>
        <w:ind w:left="360"/>
        <w:jc w:val="both"/>
        <w:rPr>
          <w:rFonts w:ascii="Bookman Old Style" w:hAnsi="Bookman Old Style"/>
          <w:color w:val="000000"/>
          <w:sz w:val="20"/>
          <w:szCs w:val="20"/>
        </w:rPr>
      </w:pPr>
      <w:r w:rsidRPr="005B2B8E">
        <w:rPr>
          <w:rFonts w:ascii="Bookman Old Style" w:hAnsi="Bookman Old Style"/>
          <w:color w:val="000000"/>
          <w:sz w:val="20"/>
          <w:szCs w:val="20"/>
        </w:rPr>
        <w:t xml:space="preserve">Location: </w:t>
      </w:r>
      <w:r w:rsidR="00F83D1E" w:rsidRPr="005B2B8E">
        <w:rPr>
          <w:rFonts w:ascii="Bookman Old Style" w:hAnsi="Bookman Old Style"/>
          <w:color w:val="000000"/>
          <w:sz w:val="20"/>
          <w:szCs w:val="20"/>
        </w:rPr>
        <w:tab/>
      </w:r>
      <w:r w:rsidR="00F83D1E" w:rsidRPr="005B2B8E">
        <w:rPr>
          <w:rFonts w:ascii="Bookman Old Style" w:hAnsi="Bookman Old Style"/>
          <w:color w:val="000000"/>
          <w:sz w:val="20"/>
          <w:szCs w:val="20"/>
        </w:rPr>
        <w:tab/>
      </w:r>
      <w:r w:rsidR="00BF47C0">
        <w:rPr>
          <w:rFonts w:ascii="Bookman Old Style" w:hAnsi="Bookman Old Style"/>
          <w:color w:val="000000"/>
          <w:sz w:val="20"/>
          <w:szCs w:val="20"/>
        </w:rPr>
        <w:tab/>
      </w:r>
      <w:r w:rsidRPr="005B2B8E">
        <w:rPr>
          <w:rFonts w:ascii="Bookman Old Style" w:hAnsi="Bookman Old Style"/>
          <w:color w:val="000000"/>
          <w:sz w:val="20"/>
          <w:szCs w:val="20"/>
        </w:rPr>
        <w:t>Mumbai</w:t>
      </w:r>
    </w:p>
    <w:p w14:paraId="4699C794" w14:textId="77777777" w:rsidR="00F83D1E" w:rsidRPr="005B2B8E" w:rsidRDefault="00F83D1E" w:rsidP="00BF47C0">
      <w:pPr>
        <w:widowControl w:val="0"/>
        <w:tabs>
          <w:tab w:val="left" w:pos="0"/>
          <w:tab w:val="left" w:pos="630"/>
          <w:tab w:val="left" w:pos="720"/>
          <w:tab w:val="left" w:pos="810"/>
        </w:tabs>
        <w:suppressAutoHyphens/>
        <w:autoSpaceDE w:val="0"/>
        <w:ind w:left="360"/>
        <w:jc w:val="both"/>
        <w:rPr>
          <w:rFonts w:ascii="Bookman Old Style" w:hAnsi="Bookman Old Style"/>
          <w:color w:val="000000"/>
          <w:sz w:val="20"/>
          <w:szCs w:val="20"/>
        </w:rPr>
      </w:pPr>
      <w:r w:rsidRPr="005B2B8E">
        <w:rPr>
          <w:rFonts w:ascii="Bookman Old Style" w:hAnsi="Bookman Old Style"/>
          <w:color w:val="000000"/>
          <w:sz w:val="20"/>
          <w:szCs w:val="20"/>
        </w:rPr>
        <w:t xml:space="preserve">Client: </w:t>
      </w:r>
      <w:r w:rsidRPr="005B2B8E">
        <w:rPr>
          <w:rFonts w:ascii="Bookman Old Style" w:hAnsi="Bookman Old Style"/>
          <w:color w:val="000000"/>
          <w:sz w:val="20"/>
          <w:szCs w:val="20"/>
        </w:rPr>
        <w:tab/>
      </w:r>
      <w:r w:rsidRPr="005B2B8E">
        <w:rPr>
          <w:rFonts w:ascii="Bookman Old Style" w:hAnsi="Bookman Old Style"/>
          <w:color w:val="000000"/>
          <w:sz w:val="20"/>
          <w:szCs w:val="20"/>
        </w:rPr>
        <w:tab/>
      </w:r>
      <w:r w:rsidRPr="005B2B8E">
        <w:rPr>
          <w:rFonts w:ascii="Bookman Old Style" w:hAnsi="Bookman Old Style"/>
          <w:color w:val="000000"/>
          <w:sz w:val="20"/>
          <w:szCs w:val="20"/>
        </w:rPr>
        <w:tab/>
      </w:r>
      <w:r w:rsidR="001870F7" w:rsidRPr="005B2B8E">
        <w:rPr>
          <w:rFonts w:ascii="Bookman Old Style" w:hAnsi="Bookman Old Style"/>
          <w:color w:val="000000"/>
          <w:sz w:val="20"/>
          <w:szCs w:val="20"/>
        </w:rPr>
        <w:t>Depository</w:t>
      </w:r>
      <w:r w:rsidRPr="005B2B8E">
        <w:rPr>
          <w:rFonts w:ascii="Bookman Old Style" w:hAnsi="Bookman Old Style"/>
          <w:color w:val="000000"/>
          <w:sz w:val="20"/>
          <w:szCs w:val="20"/>
        </w:rPr>
        <w:t xml:space="preserve"> </w:t>
      </w:r>
      <w:r w:rsidR="00634C04" w:rsidRPr="005B2B8E">
        <w:rPr>
          <w:rFonts w:ascii="Bookman Old Style" w:hAnsi="Bookman Old Style"/>
          <w:color w:val="000000"/>
          <w:sz w:val="20"/>
          <w:szCs w:val="20"/>
        </w:rPr>
        <w:t>of Stock Exchange</w:t>
      </w:r>
    </w:p>
    <w:p w14:paraId="148A4A37" w14:textId="77777777" w:rsidR="0032760C" w:rsidRPr="005B2B8E" w:rsidRDefault="00634C04" w:rsidP="00BF47C0">
      <w:pPr>
        <w:widowControl w:val="0"/>
        <w:tabs>
          <w:tab w:val="left" w:pos="0"/>
          <w:tab w:val="left" w:pos="630"/>
          <w:tab w:val="left" w:pos="720"/>
          <w:tab w:val="left" w:pos="810"/>
        </w:tabs>
        <w:suppressAutoHyphens/>
        <w:autoSpaceDE w:val="0"/>
        <w:ind w:left="360"/>
        <w:jc w:val="both"/>
        <w:rPr>
          <w:rFonts w:ascii="Bookman Old Style" w:hAnsi="Bookman Old Style"/>
          <w:color w:val="000000"/>
          <w:sz w:val="20"/>
          <w:szCs w:val="20"/>
        </w:rPr>
      </w:pPr>
      <w:r w:rsidRPr="005B2B8E">
        <w:rPr>
          <w:rFonts w:ascii="Bookman Old Style" w:hAnsi="Bookman Old Style"/>
          <w:color w:val="000000"/>
          <w:sz w:val="20"/>
          <w:szCs w:val="20"/>
        </w:rPr>
        <w:t xml:space="preserve">Designation: </w:t>
      </w:r>
      <w:r w:rsidRPr="005B2B8E">
        <w:rPr>
          <w:rFonts w:ascii="Bookman Old Style" w:hAnsi="Bookman Old Style"/>
          <w:color w:val="000000"/>
          <w:sz w:val="20"/>
          <w:szCs w:val="20"/>
        </w:rPr>
        <w:tab/>
      </w:r>
      <w:r w:rsidRPr="005B2B8E">
        <w:rPr>
          <w:rFonts w:ascii="Bookman Old Style" w:hAnsi="Bookman Old Style"/>
          <w:color w:val="000000"/>
          <w:sz w:val="20"/>
          <w:szCs w:val="20"/>
        </w:rPr>
        <w:tab/>
      </w:r>
      <w:r w:rsidR="00F83D1E" w:rsidRPr="005B2B8E">
        <w:rPr>
          <w:rFonts w:ascii="Bookman Old Style" w:hAnsi="Bookman Old Style"/>
          <w:color w:val="000000"/>
          <w:sz w:val="20"/>
          <w:szCs w:val="20"/>
        </w:rPr>
        <w:t>HP UX</w:t>
      </w:r>
      <w:r w:rsidR="000C4E72">
        <w:rPr>
          <w:rFonts w:ascii="Bookman Old Style" w:hAnsi="Bookman Old Style"/>
          <w:color w:val="000000"/>
          <w:sz w:val="20"/>
          <w:szCs w:val="20"/>
        </w:rPr>
        <w:t>, Linux</w:t>
      </w:r>
      <w:r w:rsidR="00F83D1E" w:rsidRPr="005B2B8E">
        <w:rPr>
          <w:rFonts w:ascii="Bookman Old Style" w:hAnsi="Bookman Old Style"/>
          <w:color w:val="000000"/>
          <w:sz w:val="20"/>
          <w:szCs w:val="20"/>
        </w:rPr>
        <w:t xml:space="preserve"> and EMC Storage support.</w:t>
      </w:r>
    </w:p>
    <w:p w14:paraId="53E76929" w14:textId="138B8D70" w:rsidR="00046585" w:rsidRDefault="009954DF" w:rsidP="004B193F">
      <w:pPr>
        <w:widowControl w:val="0"/>
        <w:tabs>
          <w:tab w:val="left" w:pos="0"/>
          <w:tab w:val="left" w:pos="630"/>
          <w:tab w:val="left" w:pos="720"/>
          <w:tab w:val="left" w:pos="810"/>
        </w:tabs>
        <w:suppressAutoHyphens/>
        <w:autoSpaceDE w:val="0"/>
        <w:ind w:left="360"/>
        <w:jc w:val="both"/>
        <w:rPr>
          <w:rFonts w:ascii="Bookman Old Style" w:hAnsi="Bookman Old Style"/>
          <w:color w:val="000000"/>
          <w:sz w:val="20"/>
          <w:szCs w:val="20"/>
        </w:rPr>
      </w:pPr>
      <w:r w:rsidRPr="005B2B8E">
        <w:rPr>
          <w:rFonts w:ascii="Bookman Old Style" w:hAnsi="Bookman Old Style"/>
          <w:color w:val="000000"/>
          <w:sz w:val="20"/>
          <w:szCs w:val="20"/>
        </w:rPr>
        <w:t>Platform:</w:t>
      </w:r>
      <w:r w:rsidR="00046585">
        <w:rPr>
          <w:rFonts w:ascii="Bookman Old Style" w:hAnsi="Bookman Old Style"/>
          <w:color w:val="000000"/>
          <w:sz w:val="20"/>
          <w:szCs w:val="20"/>
        </w:rPr>
        <w:t xml:space="preserve">                  </w:t>
      </w:r>
      <w:r w:rsidR="00BF47C0">
        <w:rPr>
          <w:rFonts w:ascii="Bookman Old Style" w:hAnsi="Bookman Old Style"/>
          <w:color w:val="000000"/>
          <w:sz w:val="20"/>
          <w:szCs w:val="20"/>
        </w:rPr>
        <w:tab/>
      </w:r>
      <w:r w:rsidR="004B193F">
        <w:rPr>
          <w:rFonts w:ascii="Bookman Old Style" w:hAnsi="Bookman Old Style"/>
          <w:color w:val="000000"/>
          <w:sz w:val="20"/>
          <w:szCs w:val="20"/>
        </w:rPr>
        <w:t xml:space="preserve">HP-UX, </w:t>
      </w:r>
      <w:r w:rsidR="00F83D1E" w:rsidRPr="005B2B8E">
        <w:rPr>
          <w:rFonts w:ascii="Bookman Old Style" w:hAnsi="Bookman Old Style"/>
          <w:color w:val="000000"/>
          <w:sz w:val="20"/>
          <w:szCs w:val="20"/>
        </w:rPr>
        <w:t xml:space="preserve">EMC Clariion CX4-120, </w:t>
      </w:r>
      <w:r w:rsidR="00046585">
        <w:rPr>
          <w:rFonts w:ascii="Bookman Old Style" w:hAnsi="Bookman Old Style"/>
          <w:color w:val="000000"/>
          <w:sz w:val="20"/>
          <w:szCs w:val="20"/>
        </w:rPr>
        <w:t xml:space="preserve"> </w:t>
      </w:r>
      <w:r w:rsidR="00F83D1E" w:rsidRPr="005B2B8E">
        <w:rPr>
          <w:rFonts w:ascii="Bookman Old Style" w:hAnsi="Bookman Old Style"/>
          <w:color w:val="000000"/>
          <w:sz w:val="20"/>
          <w:szCs w:val="20"/>
        </w:rPr>
        <w:t>CX-320,</w:t>
      </w:r>
    </w:p>
    <w:p w14:paraId="6D06F43D" w14:textId="0E6B1125" w:rsidR="00A42F00" w:rsidRDefault="00046585" w:rsidP="000A2AE2">
      <w:pPr>
        <w:widowControl w:val="0"/>
        <w:tabs>
          <w:tab w:val="left" w:pos="0"/>
          <w:tab w:val="left" w:pos="630"/>
          <w:tab w:val="left" w:pos="720"/>
          <w:tab w:val="left" w:pos="810"/>
        </w:tabs>
        <w:suppressAutoHyphens/>
        <w:autoSpaceDE w:val="0"/>
        <w:ind w:left="360"/>
        <w:jc w:val="both"/>
        <w:rPr>
          <w:rFonts w:ascii="Bookman Old Style" w:hAnsi="Bookman Old Style"/>
          <w:color w:val="000000"/>
          <w:sz w:val="20"/>
          <w:szCs w:val="20"/>
        </w:rPr>
      </w:pPr>
      <w:r>
        <w:rPr>
          <w:rFonts w:ascii="Bookman Old Style" w:hAnsi="Bookman Old Style"/>
          <w:color w:val="000000"/>
          <w:sz w:val="20"/>
          <w:szCs w:val="20"/>
        </w:rPr>
        <w:t xml:space="preserve">                               </w:t>
      </w:r>
      <w:r w:rsidR="00F83D1E" w:rsidRPr="005B2B8E">
        <w:rPr>
          <w:rFonts w:ascii="Bookman Old Style" w:hAnsi="Bookman Old Style"/>
          <w:color w:val="000000"/>
          <w:sz w:val="20"/>
          <w:szCs w:val="20"/>
        </w:rPr>
        <w:t xml:space="preserve"> </w:t>
      </w:r>
      <w:r>
        <w:rPr>
          <w:rFonts w:ascii="Bookman Old Style" w:hAnsi="Bookman Old Style"/>
          <w:color w:val="000000"/>
          <w:sz w:val="20"/>
          <w:szCs w:val="20"/>
        </w:rPr>
        <w:t xml:space="preserve"> </w:t>
      </w:r>
      <w:r w:rsidR="00BF47C0">
        <w:rPr>
          <w:rFonts w:ascii="Bookman Old Style" w:hAnsi="Bookman Old Style"/>
          <w:color w:val="000000"/>
          <w:sz w:val="20"/>
          <w:szCs w:val="20"/>
        </w:rPr>
        <w:tab/>
      </w:r>
      <w:r w:rsidR="00F83D1E" w:rsidRPr="005B2B8E">
        <w:rPr>
          <w:rFonts w:ascii="Bookman Old Style" w:hAnsi="Bookman Old Style"/>
          <w:color w:val="000000"/>
          <w:sz w:val="20"/>
          <w:szCs w:val="20"/>
        </w:rPr>
        <w:t>CX</w:t>
      </w:r>
      <w:r w:rsidR="009A7702">
        <w:rPr>
          <w:rFonts w:ascii="Bookman Old Style" w:hAnsi="Bookman Old Style"/>
          <w:color w:val="000000"/>
          <w:sz w:val="20"/>
          <w:szCs w:val="20"/>
        </w:rPr>
        <w:t xml:space="preserve">-600, </w:t>
      </w:r>
      <w:r w:rsidR="00F83D1E" w:rsidRPr="005B2B8E">
        <w:rPr>
          <w:rFonts w:ascii="Bookman Old Style" w:hAnsi="Bookman Old Style"/>
          <w:color w:val="000000"/>
          <w:sz w:val="20"/>
          <w:szCs w:val="20"/>
        </w:rPr>
        <w:t xml:space="preserve">VNX-5300 and DMX </w:t>
      </w:r>
      <w:r w:rsidR="00FE3314">
        <w:rPr>
          <w:rFonts w:ascii="Bookman Old Style" w:hAnsi="Bookman Old Style"/>
          <w:color w:val="000000"/>
          <w:sz w:val="20"/>
          <w:szCs w:val="20"/>
        </w:rPr>
        <w:t xml:space="preserve">symmetrix 4 and </w:t>
      </w:r>
      <w:r w:rsidR="00171340">
        <w:rPr>
          <w:rFonts w:ascii="Bookman Old Style" w:hAnsi="Bookman Old Style"/>
          <w:color w:val="000000"/>
          <w:sz w:val="20"/>
          <w:szCs w:val="20"/>
        </w:rPr>
        <w:t>RHEL 6.</w:t>
      </w:r>
    </w:p>
    <w:p w14:paraId="375DD44A" w14:textId="77777777" w:rsidR="00255D4F" w:rsidRPr="0086764A" w:rsidRDefault="00255D4F" w:rsidP="00255D4F">
      <w:pPr>
        <w:keepNext/>
        <w:widowControl w:val="0"/>
        <w:shd w:val="pct10" w:color="auto" w:fill="auto"/>
        <w:tabs>
          <w:tab w:val="left" w:pos="1560"/>
          <w:tab w:val="left" w:pos="7290"/>
        </w:tabs>
        <w:autoSpaceDE w:val="0"/>
        <w:autoSpaceDN w:val="0"/>
        <w:adjustRightInd w:val="0"/>
        <w:spacing w:line="360" w:lineRule="auto"/>
        <w:ind w:right="-270"/>
        <w:rPr>
          <w:rFonts w:ascii="Verdana" w:hAnsi="Verdana"/>
          <w:bCs/>
          <w:sz w:val="20"/>
          <w:szCs w:val="20"/>
        </w:rPr>
      </w:pPr>
      <w:r w:rsidRPr="0086764A">
        <w:rPr>
          <w:rFonts w:ascii="Verdana" w:hAnsi="Verdana"/>
          <w:bCs/>
          <w:sz w:val="20"/>
          <w:szCs w:val="20"/>
        </w:rPr>
        <w:t>Education Profile</w:t>
      </w:r>
    </w:p>
    <w:p w14:paraId="25A5F818" w14:textId="77777777" w:rsidR="00182339" w:rsidRDefault="00182339" w:rsidP="00182339">
      <w:pPr>
        <w:tabs>
          <w:tab w:val="left" w:pos="0"/>
        </w:tabs>
        <w:autoSpaceDN w:val="0"/>
        <w:ind w:left="720"/>
        <w:jc w:val="both"/>
        <w:rPr>
          <w:rFonts w:ascii="Bookman Old Style" w:hAnsi="Bookman Old Style"/>
          <w:color w:val="000000"/>
          <w:sz w:val="20"/>
          <w:szCs w:val="20"/>
        </w:rPr>
      </w:pPr>
    </w:p>
    <w:p w14:paraId="6B2B890F" w14:textId="77777777" w:rsidR="0027544F" w:rsidRDefault="0027544F" w:rsidP="0086764A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Passed BCA from Madurai kamaraj University with first class (65.25%)</w:t>
      </w:r>
    </w:p>
    <w:p w14:paraId="0035E436" w14:textId="77777777" w:rsidR="00255D4F" w:rsidRPr="0086764A" w:rsidRDefault="00255D4F" w:rsidP="0086764A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 w:rsidRPr="0086764A">
        <w:rPr>
          <w:rFonts w:ascii="Verdana" w:hAnsi="Verdana"/>
          <w:bCs/>
          <w:sz w:val="20"/>
          <w:szCs w:val="20"/>
        </w:rPr>
        <w:t>Passed Diploma in Electronics engineering in State Board of Technical Examination (2006-2009), with First Class (65.71%).</w:t>
      </w:r>
    </w:p>
    <w:p w14:paraId="2E80A47D" w14:textId="77777777" w:rsidR="00255D4F" w:rsidRPr="0086764A" w:rsidRDefault="00255D4F" w:rsidP="0086764A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 w:rsidRPr="0086764A">
        <w:rPr>
          <w:rFonts w:ascii="Verdana" w:hAnsi="Verdana"/>
          <w:bCs/>
          <w:sz w:val="20"/>
          <w:szCs w:val="20"/>
        </w:rPr>
        <w:t>Passed HSC (2004-2006), with Distinction (75%).</w:t>
      </w:r>
    </w:p>
    <w:p w14:paraId="18332415" w14:textId="77777777" w:rsidR="00132433" w:rsidRPr="0050690F" w:rsidRDefault="00255D4F" w:rsidP="0050690F">
      <w:pPr>
        <w:numPr>
          <w:ilvl w:val="0"/>
          <w:numId w:val="9"/>
        </w:numPr>
        <w:tabs>
          <w:tab w:val="num" w:pos="284"/>
        </w:tabs>
        <w:autoSpaceDN w:val="0"/>
        <w:spacing w:after="40"/>
        <w:ind w:left="284"/>
        <w:jc w:val="both"/>
        <w:rPr>
          <w:rFonts w:ascii="Verdana" w:hAnsi="Verdana"/>
          <w:bCs/>
          <w:sz w:val="20"/>
          <w:szCs w:val="20"/>
        </w:rPr>
      </w:pPr>
      <w:r w:rsidRPr="0086764A">
        <w:rPr>
          <w:rFonts w:ascii="Verdana" w:hAnsi="Verdana"/>
          <w:bCs/>
          <w:sz w:val="20"/>
          <w:szCs w:val="20"/>
        </w:rPr>
        <w:t>Passed SSLC (2004), with First Class (65.66%).</w:t>
      </w:r>
    </w:p>
    <w:p w14:paraId="7CFC053A" w14:textId="77777777" w:rsidR="0084446D" w:rsidRPr="0086764A" w:rsidRDefault="003143FF" w:rsidP="0095762A">
      <w:pPr>
        <w:keepNext/>
        <w:widowControl w:val="0"/>
        <w:shd w:val="pct10" w:color="auto" w:fill="auto"/>
        <w:tabs>
          <w:tab w:val="left" w:pos="1560"/>
          <w:tab w:val="left" w:pos="7290"/>
        </w:tabs>
        <w:autoSpaceDE w:val="0"/>
        <w:autoSpaceDN w:val="0"/>
        <w:adjustRightInd w:val="0"/>
        <w:spacing w:line="360" w:lineRule="auto"/>
        <w:ind w:right="-270"/>
        <w:rPr>
          <w:rFonts w:ascii="Verdana" w:hAnsi="Verdana"/>
          <w:bCs/>
          <w:sz w:val="20"/>
          <w:szCs w:val="20"/>
        </w:rPr>
      </w:pPr>
      <w:r w:rsidRPr="0086764A">
        <w:rPr>
          <w:rFonts w:ascii="Verdana" w:hAnsi="Verdana"/>
          <w:bCs/>
          <w:sz w:val="20"/>
          <w:szCs w:val="20"/>
        </w:rPr>
        <w:lastRenderedPageBreak/>
        <w:t>Personal D</w:t>
      </w:r>
      <w:r w:rsidR="00CD1DC7" w:rsidRPr="0086764A">
        <w:rPr>
          <w:rFonts w:ascii="Verdana" w:hAnsi="Verdana"/>
          <w:bCs/>
          <w:sz w:val="20"/>
          <w:szCs w:val="20"/>
        </w:rPr>
        <w:t>etails</w:t>
      </w:r>
    </w:p>
    <w:p w14:paraId="6B618CD6" w14:textId="77777777" w:rsidR="0084446D" w:rsidRPr="0086764A" w:rsidRDefault="00066356" w:rsidP="00316908">
      <w:pPr>
        <w:tabs>
          <w:tab w:val="left" w:pos="0"/>
        </w:tabs>
        <w:spacing w:line="276" w:lineRule="auto"/>
        <w:jc w:val="both"/>
        <w:rPr>
          <w:rFonts w:ascii="Verdana" w:hAnsi="Verdana"/>
          <w:bCs/>
          <w:sz w:val="20"/>
          <w:szCs w:val="20"/>
        </w:rPr>
      </w:pPr>
      <w:r w:rsidRPr="0086764A">
        <w:rPr>
          <w:rFonts w:ascii="Verdana" w:hAnsi="Verdana"/>
          <w:bCs/>
          <w:sz w:val="20"/>
          <w:szCs w:val="20"/>
        </w:rPr>
        <w:t>Name</w:t>
      </w:r>
      <w:r w:rsidRPr="0086764A">
        <w:rPr>
          <w:rFonts w:ascii="Verdana" w:hAnsi="Verdana"/>
          <w:bCs/>
          <w:sz w:val="20"/>
          <w:szCs w:val="20"/>
        </w:rPr>
        <w:tab/>
      </w:r>
      <w:r w:rsidRPr="0086764A">
        <w:rPr>
          <w:rFonts w:ascii="Verdana" w:hAnsi="Verdana"/>
          <w:bCs/>
          <w:sz w:val="20"/>
          <w:szCs w:val="20"/>
        </w:rPr>
        <w:tab/>
      </w:r>
      <w:r w:rsidR="00316908" w:rsidRPr="0086764A">
        <w:rPr>
          <w:rFonts w:ascii="Verdana" w:hAnsi="Verdana"/>
          <w:bCs/>
          <w:sz w:val="20"/>
          <w:szCs w:val="20"/>
        </w:rPr>
        <w:tab/>
      </w:r>
      <w:r w:rsidR="00316908" w:rsidRPr="0086764A">
        <w:rPr>
          <w:rFonts w:ascii="Verdana" w:hAnsi="Verdana"/>
          <w:bCs/>
          <w:sz w:val="20"/>
          <w:szCs w:val="20"/>
        </w:rPr>
        <w:tab/>
      </w:r>
      <w:r w:rsidR="00316908" w:rsidRPr="0086764A">
        <w:rPr>
          <w:rFonts w:ascii="Verdana" w:hAnsi="Verdana"/>
          <w:bCs/>
          <w:sz w:val="20"/>
          <w:szCs w:val="20"/>
        </w:rPr>
        <w:tab/>
      </w:r>
      <w:r w:rsidRPr="0086764A">
        <w:rPr>
          <w:rFonts w:ascii="Verdana" w:hAnsi="Verdana"/>
          <w:bCs/>
          <w:sz w:val="20"/>
          <w:szCs w:val="20"/>
        </w:rPr>
        <w:t>: IHSAN P.R</w:t>
      </w:r>
    </w:p>
    <w:p w14:paraId="1864D6DF" w14:textId="77777777" w:rsidR="0084446D" w:rsidRPr="0086764A" w:rsidRDefault="00066356" w:rsidP="00316908">
      <w:pPr>
        <w:tabs>
          <w:tab w:val="left" w:pos="0"/>
        </w:tabs>
        <w:spacing w:line="276" w:lineRule="auto"/>
        <w:jc w:val="both"/>
        <w:rPr>
          <w:rFonts w:ascii="Verdana" w:hAnsi="Verdana"/>
          <w:bCs/>
          <w:sz w:val="20"/>
          <w:szCs w:val="20"/>
        </w:rPr>
      </w:pPr>
      <w:r w:rsidRPr="0086764A">
        <w:rPr>
          <w:rFonts w:ascii="Verdana" w:hAnsi="Verdana"/>
          <w:bCs/>
          <w:sz w:val="20"/>
          <w:szCs w:val="20"/>
        </w:rPr>
        <w:t>Fathers Name</w:t>
      </w:r>
      <w:r w:rsidRPr="0086764A">
        <w:rPr>
          <w:rFonts w:ascii="Verdana" w:hAnsi="Verdana"/>
          <w:bCs/>
          <w:sz w:val="20"/>
          <w:szCs w:val="20"/>
        </w:rPr>
        <w:tab/>
      </w:r>
      <w:r w:rsidRPr="0086764A">
        <w:rPr>
          <w:rFonts w:ascii="Verdana" w:hAnsi="Verdana"/>
          <w:bCs/>
          <w:sz w:val="20"/>
          <w:szCs w:val="20"/>
        </w:rPr>
        <w:tab/>
      </w:r>
      <w:r w:rsidR="00316908" w:rsidRPr="0086764A">
        <w:rPr>
          <w:rFonts w:ascii="Verdana" w:hAnsi="Verdana"/>
          <w:bCs/>
          <w:sz w:val="20"/>
          <w:szCs w:val="20"/>
        </w:rPr>
        <w:tab/>
      </w:r>
      <w:r w:rsidR="00316908" w:rsidRPr="0086764A">
        <w:rPr>
          <w:rFonts w:ascii="Verdana" w:hAnsi="Verdana"/>
          <w:bCs/>
          <w:sz w:val="20"/>
          <w:szCs w:val="20"/>
        </w:rPr>
        <w:tab/>
      </w:r>
      <w:r w:rsidRPr="0086764A">
        <w:rPr>
          <w:rFonts w:ascii="Verdana" w:hAnsi="Verdana"/>
          <w:bCs/>
          <w:sz w:val="20"/>
          <w:szCs w:val="20"/>
        </w:rPr>
        <w:t>: ISHAQU K.V</w:t>
      </w:r>
    </w:p>
    <w:p w14:paraId="6F93D67E" w14:textId="77777777" w:rsidR="0084446D" w:rsidRPr="0086764A" w:rsidRDefault="0084446D" w:rsidP="0084446D">
      <w:pPr>
        <w:tabs>
          <w:tab w:val="left" w:pos="0"/>
        </w:tabs>
        <w:spacing w:line="276" w:lineRule="auto"/>
        <w:jc w:val="both"/>
        <w:rPr>
          <w:rFonts w:ascii="Verdana" w:hAnsi="Verdana"/>
          <w:bCs/>
          <w:sz w:val="20"/>
          <w:szCs w:val="20"/>
        </w:rPr>
      </w:pPr>
      <w:r w:rsidRPr="0086764A">
        <w:rPr>
          <w:rFonts w:ascii="Verdana" w:hAnsi="Verdana"/>
          <w:bCs/>
          <w:sz w:val="20"/>
          <w:szCs w:val="20"/>
        </w:rPr>
        <w:t>Nationality</w:t>
      </w:r>
      <w:r w:rsidRPr="0086764A">
        <w:rPr>
          <w:rFonts w:ascii="Verdana" w:hAnsi="Verdana"/>
          <w:bCs/>
          <w:sz w:val="20"/>
          <w:szCs w:val="20"/>
        </w:rPr>
        <w:tab/>
      </w:r>
      <w:r w:rsidRPr="0086764A">
        <w:rPr>
          <w:rFonts w:ascii="Verdana" w:hAnsi="Verdana"/>
          <w:bCs/>
          <w:sz w:val="20"/>
          <w:szCs w:val="20"/>
        </w:rPr>
        <w:tab/>
      </w:r>
      <w:r w:rsidRPr="0086764A">
        <w:rPr>
          <w:rFonts w:ascii="Verdana" w:hAnsi="Verdana"/>
          <w:bCs/>
          <w:sz w:val="20"/>
          <w:szCs w:val="20"/>
        </w:rPr>
        <w:tab/>
      </w:r>
      <w:r w:rsidRPr="0086764A">
        <w:rPr>
          <w:rFonts w:ascii="Verdana" w:hAnsi="Verdana"/>
          <w:bCs/>
          <w:sz w:val="20"/>
          <w:szCs w:val="20"/>
        </w:rPr>
        <w:tab/>
        <w:t>: Indian</w:t>
      </w:r>
    </w:p>
    <w:p w14:paraId="1598836E" w14:textId="77777777" w:rsidR="0084446D" w:rsidRPr="0086764A" w:rsidRDefault="0084446D" w:rsidP="0084446D">
      <w:pPr>
        <w:tabs>
          <w:tab w:val="left" w:pos="0"/>
        </w:tabs>
        <w:spacing w:line="276" w:lineRule="auto"/>
        <w:jc w:val="both"/>
        <w:rPr>
          <w:rFonts w:ascii="Verdana" w:hAnsi="Verdana"/>
          <w:bCs/>
          <w:sz w:val="20"/>
          <w:szCs w:val="20"/>
        </w:rPr>
      </w:pPr>
      <w:r w:rsidRPr="0086764A">
        <w:rPr>
          <w:rFonts w:ascii="Verdana" w:hAnsi="Verdana"/>
          <w:bCs/>
          <w:sz w:val="20"/>
          <w:szCs w:val="20"/>
        </w:rPr>
        <w:t>Date of Birth</w:t>
      </w:r>
      <w:r w:rsidRPr="0086764A">
        <w:rPr>
          <w:rFonts w:ascii="Verdana" w:hAnsi="Verdana"/>
          <w:bCs/>
          <w:sz w:val="20"/>
          <w:szCs w:val="20"/>
        </w:rPr>
        <w:tab/>
      </w:r>
      <w:r w:rsidRPr="0086764A">
        <w:rPr>
          <w:rFonts w:ascii="Verdana" w:hAnsi="Verdana"/>
          <w:bCs/>
          <w:sz w:val="20"/>
          <w:szCs w:val="20"/>
        </w:rPr>
        <w:tab/>
      </w:r>
      <w:r w:rsidRPr="0086764A">
        <w:rPr>
          <w:rFonts w:ascii="Verdana" w:hAnsi="Verdana"/>
          <w:bCs/>
          <w:sz w:val="20"/>
          <w:szCs w:val="20"/>
        </w:rPr>
        <w:tab/>
      </w:r>
      <w:r w:rsidRPr="0086764A">
        <w:rPr>
          <w:rFonts w:ascii="Verdana" w:hAnsi="Verdana"/>
          <w:bCs/>
          <w:sz w:val="20"/>
          <w:szCs w:val="20"/>
        </w:rPr>
        <w:tab/>
        <w:t>: 02/02/1988</w:t>
      </w:r>
    </w:p>
    <w:p w14:paraId="16F6DCEB" w14:textId="5ABDED1F" w:rsidR="00A305F0" w:rsidRPr="0086764A" w:rsidRDefault="008D017F" w:rsidP="00D719D1">
      <w:pPr>
        <w:tabs>
          <w:tab w:val="left" w:pos="0"/>
        </w:tabs>
        <w:spacing w:line="276" w:lineRule="auto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Experience</w:t>
      </w:r>
      <w:r>
        <w:rPr>
          <w:rFonts w:ascii="Verdana" w:hAnsi="Verdana"/>
          <w:bCs/>
          <w:sz w:val="20"/>
          <w:szCs w:val="20"/>
        </w:rPr>
        <w:tab/>
      </w:r>
      <w:r>
        <w:rPr>
          <w:rFonts w:ascii="Verdana" w:hAnsi="Verdana"/>
          <w:bCs/>
          <w:sz w:val="20"/>
          <w:szCs w:val="20"/>
        </w:rPr>
        <w:tab/>
      </w:r>
      <w:r>
        <w:rPr>
          <w:rFonts w:ascii="Verdana" w:hAnsi="Verdana"/>
          <w:bCs/>
          <w:sz w:val="20"/>
          <w:szCs w:val="20"/>
        </w:rPr>
        <w:tab/>
      </w:r>
      <w:r>
        <w:rPr>
          <w:rFonts w:ascii="Verdana" w:hAnsi="Verdana"/>
          <w:bCs/>
          <w:sz w:val="20"/>
          <w:szCs w:val="20"/>
        </w:rPr>
        <w:tab/>
        <w:t xml:space="preserve">: </w:t>
      </w:r>
      <w:r w:rsidR="00E656E1">
        <w:rPr>
          <w:rFonts w:ascii="Verdana" w:hAnsi="Verdana"/>
          <w:bCs/>
          <w:sz w:val="20"/>
          <w:szCs w:val="20"/>
        </w:rPr>
        <w:t>1</w:t>
      </w:r>
      <w:r w:rsidR="00D719D1">
        <w:rPr>
          <w:rFonts w:ascii="Verdana" w:hAnsi="Verdana"/>
          <w:bCs/>
          <w:sz w:val="20"/>
          <w:szCs w:val="20"/>
        </w:rPr>
        <w:t>2</w:t>
      </w:r>
      <w:r w:rsidR="00E656E1">
        <w:rPr>
          <w:rFonts w:ascii="Verdana" w:hAnsi="Verdana"/>
          <w:bCs/>
          <w:sz w:val="20"/>
          <w:szCs w:val="20"/>
        </w:rPr>
        <w:t>+</w:t>
      </w:r>
      <w:r w:rsidR="00E01F03">
        <w:rPr>
          <w:rFonts w:ascii="Verdana" w:hAnsi="Verdana"/>
          <w:bCs/>
          <w:sz w:val="20"/>
          <w:szCs w:val="20"/>
        </w:rPr>
        <w:t xml:space="preserve"> </w:t>
      </w:r>
      <w:r w:rsidR="00A305F0" w:rsidRPr="0086764A">
        <w:rPr>
          <w:rFonts w:ascii="Verdana" w:hAnsi="Verdana"/>
          <w:bCs/>
          <w:sz w:val="20"/>
          <w:szCs w:val="20"/>
        </w:rPr>
        <w:t>Year</w:t>
      </w:r>
    </w:p>
    <w:p w14:paraId="1785E190" w14:textId="77777777" w:rsidR="0084446D" w:rsidRPr="0086764A" w:rsidRDefault="0084446D" w:rsidP="0084446D">
      <w:pPr>
        <w:tabs>
          <w:tab w:val="left" w:pos="0"/>
        </w:tabs>
        <w:spacing w:line="276" w:lineRule="auto"/>
        <w:jc w:val="both"/>
        <w:rPr>
          <w:rFonts w:ascii="Verdana" w:hAnsi="Verdana"/>
          <w:bCs/>
          <w:sz w:val="20"/>
          <w:szCs w:val="20"/>
        </w:rPr>
      </w:pPr>
      <w:r w:rsidRPr="0086764A">
        <w:rPr>
          <w:rFonts w:ascii="Verdana" w:hAnsi="Verdana"/>
          <w:bCs/>
          <w:sz w:val="20"/>
          <w:szCs w:val="20"/>
        </w:rPr>
        <w:t>Languages Known</w:t>
      </w:r>
      <w:r w:rsidRPr="0086764A">
        <w:rPr>
          <w:rFonts w:ascii="Verdana" w:hAnsi="Verdana"/>
          <w:bCs/>
          <w:sz w:val="20"/>
          <w:szCs w:val="20"/>
        </w:rPr>
        <w:tab/>
      </w:r>
      <w:r w:rsidRPr="0086764A">
        <w:rPr>
          <w:rFonts w:ascii="Verdana" w:hAnsi="Verdana"/>
          <w:bCs/>
          <w:sz w:val="20"/>
          <w:szCs w:val="20"/>
        </w:rPr>
        <w:tab/>
      </w:r>
      <w:r w:rsidR="00802D74" w:rsidRPr="0086764A">
        <w:rPr>
          <w:rFonts w:ascii="Verdana" w:hAnsi="Verdana"/>
          <w:bCs/>
          <w:sz w:val="20"/>
          <w:szCs w:val="20"/>
        </w:rPr>
        <w:tab/>
      </w:r>
      <w:r w:rsidRPr="0086764A">
        <w:rPr>
          <w:rFonts w:ascii="Verdana" w:hAnsi="Verdana"/>
          <w:bCs/>
          <w:sz w:val="20"/>
          <w:szCs w:val="20"/>
        </w:rPr>
        <w:t>: English, Hindi, and Malayalam.</w:t>
      </w:r>
    </w:p>
    <w:p w14:paraId="062B2204" w14:textId="4702A7CC" w:rsidR="0084446D" w:rsidRPr="0086764A" w:rsidRDefault="000A1F02" w:rsidP="0084446D">
      <w:pPr>
        <w:tabs>
          <w:tab w:val="left" w:pos="0"/>
        </w:tabs>
        <w:spacing w:line="276" w:lineRule="auto"/>
        <w:jc w:val="both"/>
        <w:rPr>
          <w:rFonts w:ascii="Verdana" w:hAnsi="Verdana"/>
          <w:bCs/>
          <w:sz w:val="20"/>
          <w:szCs w:val="20"/>
        </w:rPr>
      </w:pPr>
      <w:r w:rsidRPr="0086764A">
        <w:rPr>
          <w:rFonts w:ascii="Verdana" w:hAnsi="Verdana"/>
          <w:bCs/>
          <w:sz w:val="20"/>
          <w:szCs w:val="20"/>
        </w:rPr>
        <w:t>Marital</w:t>
      </w:r>
      <w:r w:rsidR="0084446D" w:rsidRPr="0086764A">
        <w:rPr>
          <w:rFonts w:ascii="Verdana" w:hAnsi="Verdana"/>
          <w:bCs/>
          <w:sz w:val="20"/>
          <w:szCs w:val="20"/>
        </w:rPr>
        <w:t xml:space="preserve"> Status</w:t>
      </w:r>
      <w:r w:rsidR="0084446D" w:rsidRPr="0086764A">
        <w:rPr>
          <w:rFonts w:ascii="Verdana" w:hAnsi="Verdana"/>
          <w:bCs/>
          <w:sz w:val="20"/>
          <w:szCs w:val="20"/>
        </w:rPr>
        <w:tab/>
      </w:r>
      <w:r w:rsidR="0084446D" w:rsidRPr="0086764A">
        <w:rPr>
          <w:rFonts w:ascii="Verdana" w:hAnsi="Verdana"/>
          <w:bCs/>
          <w:sz w:val="20"/>
          <w:szCs w:val="20"/>
        </w:rPr>
        <w:tab/>
      </w:r>
      <w:r w:rsidR="00941A62" w:rsidRPr="0086764A">
        <w:rPr>
          <w:rFonts w:ascii="Verdana" w:hAnsi="Verdana"/>
          <w:bCs/>
          <w:sz w:val="20"/>
          <w:szCs w:val="20"/>
        </w:rPr>
        <w:tab/>
      </w:r>
      <w:r w:rsidR="0084446D" w:rsidRPr="0086764A">
        <w:rPr>
          <w:rFonts w:ascii="Verdana" w:hAnsi="Verdana"/>
          <w:bCs/>
          <w:sz w:val="20"/>
          <w:szCs w:val="20"/>
        </w:rPr>
        <w:tab/>
        <w:t xml:space="preserve">: </w:t>
      </w:r>
      <w:r w:rsidR="00E656E1">
        <w:rPr>
          <w:rFonts w:ascii="Verdana" w:hAnsi="Verdana"/>
          <w:bCs/>
          <w:sz w:val="20"/>
          <w:szCs w:val="20"/>
        </w:rPr>
        <w:t>Married.</w:t>
      </w:r>
    </w:p>
    <w:p w14:paraId="3FC4989E" w14:textId="77777777" w:rsidR="0084446D" w:rsidRPr="0086764A" w:rsidRDefault="0084446D" w:rsidP="0084446D">
      <w:pPr>
        <w:tabs>
          <w:tab w:val="left" w:pos="0"/>
        </w:tabs>
        <w:spacing w:line="276" w:lineRule="auto"/>
        <w:jc w:val="both"/>
        <w:rPr>
          <w:rFonts w:ascii="Verdana" w:hAnsi="Verdana"/>
          <w:bCs/>
          <w:sz w:val="20"/>
          <w:szCs w:val="20"/>
        </w:rPr>
      </w:pPr>
      <w:r w:rsidRPr="0086764A">
        <w:rPr>
          <w:rFonts w:ascii="Verdana" w:hAnsi="Verdana"/>
          <w:bCs/>
          <w:sz w:val="20"/>
          <w:szCs w:val="20"/>
        </w:rPr>
        <w:t>Permanent Address</w:t>
      </w:r>
      <w:r w:rsidRPr="0086764A">
        <w:rPr>
          <w:rFonts w:ascii="Verdana" w:hAnsi="Verdana"/>
          <w:bCs/>
          <w:sz w:val="20"/>
          <w:szCs w:val="20"/>
        </w:rPr>
        <w:tab/>
      </w:r>
      <w:r w:rsidRPr="0086764A">
        <w:rPr>
          <w:rFonts w:ascii="Verdana" w:hAnsi="Verdana"/>
          <w:bCs/>
          <w:sz w:val="20"/>
          <w:szCs w:val="20"/>
        </w:rPr>
        <w:tab/>
      </w:r>
      <w:r w:rsidR="00802D74" w:rsidRPr="0086764A">
        <w:rPr>
          <w:rFonts w:ascii="Verdana" w:hAnsi="Verdana"/>
          <w:bCs/>
          <w:sz w:val="20"/>
          <w:szCs w:val="20"/>
        </w:rPr>
        <w:tab/>
      </w:r>
      <w:r w:rsidRPr="0086764A">
        <w:rPr>
          <w:rFonts w:ascii="Verdana" w:hAnsi="Verdana"/>
          <w:bCs/>
          <w:sz w:val="20"/>
          <w:szCs w:val="20"/>
        </w:rPr>
        <w:t xml:space="preserve">: </w:t>
      </w:r>
      <w:r w:rsidR="00DD0645" w:rsidRPr="0086764A">
        <w:rPr>
          <w:rFonts w:ascii="Verdana" w:hAnsi="Verdana"/>
          <w:bCs/>
          <w:sz w:val="20"/>
          <w:szCs w:val="20"/>
        </w:rPr>
        <w:t>Haseena Manzil, Ramapuram</w:t>
      </w:r>
      <w:r w:rsidR="0050690F">
        <w:rPr>
          <w:rFonts w:ascii="Verdana" w:hAnsi="Verdana"/>
          <w:bCs/>
          <w:sz w:val="20"/>
          <w:szCs w:val="20"/>
        </w:rPr>
        <w:t xml:space="preserve">, </w:t>
      </w:r>
      <w:r w:rsidR="0050690F" w:rsidRPr="0086764A">
        <w:rPr>
          <w:rFonts w:ascii="Verdana" w:hAnsi="Verdana"/>
          <w:bCs/>
          <w:sz w:val="20"/>
          <w:szCs w:val="20"/>
        </w:rPr>
        <w:t>Moonam peedika,</w:t>
      </w:r>
    </w:p>
    <w:p w14:paraId="741FC2D5" w14:textId="433E9E18" w:rsidR="0084446D" w:rsidRDefault="0084446D" w:rsidP="0084446D">
      <w:pPr>
        <w:tabs>
          <w:tab w:val="left" w:pos="0"/>
        </w:tabs>
        <w:spacing w:line="276" w:lineRule="auto"/>
        <w:jc w:val="both"/>
        <w:rPr>
          <w:rFonts w:ascii="Verdana" w:hAnsi="Verdana"/>
          <w:bCs/>
          <w:sz w:val="20"/>
          <w:szCs w:val="20"/>
        </w:rPr>
      </w:pPr>
      <w:r w:rsidRPr="0086764A">
        <w:rPr>
          <w:rFonts w:ascii="Verdana" w:hAnsi="Verdana"/>
          <w:bCs/>
          <w:sz w:val="20"/>
          <w:szCs w:val="20"/>
        </w:rPr>
        <w:tab/>
      </w:r>
      <w:r w:rsidRPr="0086764A">
        <w:rPr>
          <w:rFonts w:ascii="Verdana" w:hAnsi="Verdana"/>
          <w:bCs/>
          <w:sz w:val="20"/>
          <w:szCs w:val="20"/>
        </w:rPr>
        <w:tab/>
      </w:r>
      <w:r w:rsidRPr="0086764A">
        <w:rPr>
          <w:rFonts w:ascii="Verdana" w:hAnsi="Verdana"/>
          <w:bCs/>
          <w:sz w:val="20"/>
          <w:szCs w:val="20"/>
        </w:rPr>
        <w:tab/>
      </w:r>
      <w:r w:rsidRPr="0086764A">
        <w:rPr>
          <w:rFonts w:ascii="Verdana" w:hAnsi="Verdana"/>
          <w:bCs/>
          <w:sz w:val="20"/>
          <w:szCs w:val="20"/>
        </w:rPr>
        <w:tab/>
      </w:r>
      <w:r w:rsidRPr="0086764A">
        <w:rPr>
          <w:rFonts w:ascii="Verdana" w:hAnsi="Verdana"/>
          <w:bCs/>
          <w:sz w:val="20"/>
          <w:szCs w:val="20"/>
        </w:rPr>
        <w:tab/>
        <w:t xml:space="preserve">  </w:t>
      </w:r>
      <w:r w:rsidR="00DD0645" w:rsidRPr="0086764A">
        <w:rPr>
          <w:rFonts w:ascii="Verdana" w:hAnsi="Verdana"/>
          <w:bCs/>
          <w:sz w:val="20"/>
          <w:szCs w:val="20"/>
        </w:rPr>
        <w:t>Nirmalagiri (</w:t>
      </w:r>
      <w:r w:rsidRPr="0086764A">
        <w:rPr>
          <w:rFonts w:ascii="Verdana" w:hAnsi="Verdana"/>
          <w:bCs/>
          <w:sz w:val="20"/>
          <w:szCs w:val="20"/>
        </w:rPr>
        <w:t>p.o</w:t>
      </w:r>
      <w:r w:rsidR="00DD0645" w:rsidRPr="0086764A">
        <w:rPr>
          <w:rFonts w:ascii="Verdana" w:hAnsi="Verdana"/>
          <w:bCs/>
          <w:sz w:val="20"/>
          <w:szCs w:val="20"/>
        </w:rPr>
        <w:t>) 670701</w:t>
      </w:r>
      <w:r w:rsidR="0050690F">
        <w:rPr>
          <w:rFonts w:ascii="Verdana" w:hAnsi="Verdana"/>
          <w:bCs/>
          <w:sz w:val="20"/>
          <w:szCs w:val="20"/>
        </w:rPr>
        <w:t>, Kannur, Kerala</w:t>
      </w:r>
    </w:p>
    <w:p w14:paraId="5443E4C5" w14:textId="639DF13F" w:rsidR="00D719D1" w:rsidRPr="0086764A" w:rsidRDefault="00D719D1" w:rsidP="00D719D1">
      <w:pPr>
        <w:tabs>
          <w:tab w:val="left" w:pos="0"/>
        </w:tabs>
        <w:spacing w:line="276" w:lineRule="auto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 xml:space="preserve">Current Adress </w:t>
      </w:r>
      <w:r>
        <w:rPr>
          <w:rFonts w:ascii="Verdana" w:hAnsi="Verdana"/>
          <w:bCs/>
          <w:sz w:val="20"/>
          <w:szCs w:val="20"/>
        </w:rPr>
        <w:tab/>
      </w:r>
      <w:r>
        <w:rPr>
          <w:rFonts w:ascii="Verdana" w:hAnsi="Verdana"/>
          <w:bCs/>
          <w:sz w:val="20"/>
          <w:szCs w:val="20"/>
        </w:rPr>
        <w:tab/>
      </w:r>
      <w:r>
        <w:rPr>
          <w:rFonts w:ascii="Verdana" w:hAnsi="Verdana"/>
          <w:bCs/>
          <w:sz w:val="20"/>
          <w:szCs w:val="20"/>
        </w:rPr>
        <w:tab/>
        <w:t>:</w:t>
      </w:r>
      <w:r w:rsidRPr="00D719D1">
        <w:t xml:space="preserve"> </w:t>
      </w:r>
      <w:r>
        <w:t>K</w:t>
      </w:r>
      <w:r>
        <w:rPr>
          <w:rFonts w:ascii="Verdana" w:hAnsi="Verdana"/>
          <w:bCs/>
          <w:sz w:val="20"/>
          <w:szCs w:val="20"/>
        </w:rPr>
        <w:t>halidiya, A</w:t>
      </w:r>
      <w:r w:rsidRPr="00D719D1">
        <w:rPr>
          <w:rFonts w:ascii="Verdana" w:hAnsi="Verdana"/>
          <w:bCs/>
          <w:sz w:val="20"/>
          <w:szCs w:val="20"/>
        </w:rPr>
        <w:t xml:space="preserve">bu </w:t>
      </w:r>
      <w:r>
        <w:rPr>
          <w:rFonts w:ascii="Verdana" w:hAnsi="Verdana"/>
          <w:bCs/>
          <w:sz w:val="20"/>
          <w:szCs w:val="20"/>
        </w:rPr>
        <w:t>D</w:t>
      </w:r>
      <w:r w:rsidRPr="00D719D1">
        <w:rPr>
          <w:rFonts w:ascii="Verdana" w:hAnsi="Verdana"/>
          <w:bCs/>
          <w:sz w:val="20"/>
          <w:szCs w:val="20"/>
        </w:rPr>
        <w:t>habi</w:t>
      </w:r>
      <w:r>
        <w:rPr>
          <w:rFonts w:ascii="Verdana" w:hAnsi="Verdana"/>
          <w:bCs/>
          <w:sz w:val="20"/>
          <w:szCs w:val="20"/>
        </w:rPr>
        <w:t>, UAE</w:t>
      </w:r>
    </w:p>
    <w:p w14:paraId="018252A1" w14:textId="77777777" w:rsidR="007C65ED" w:rsidRPr="0086764A" w:rsidRDefault="007C65ED" w:rsidP="007C65ED">
      <w:pPr>
        <w:keepNext/>
        <w:widowControl w:val="0"/>
        <w:shd w:val="pct10" w:color="auto" w:fill="auto"/>
        <w:tabs>
          <w:tab w:val="left" w:pos="1560"/>
          <w:tab w:val="left" w:pos="7290"/>
        </w:tabs>
        <w:autoSpaceDE w:val="0"/>
        <w:autoSpaceDN w:val="0"/>
        <w:adjustRightInd w:val="0"/>
        <w:spacing w:line="360" w:lineRule="auto"/>
        <w:ind w:right="-270"/>
        <w:rPr>
          <w:rFonts w:ascii="Verdana" w:hAnsi="Verdana"/>
          <w:bCs/>
          <w:sz w:val="20"/>
          <w:szCs w:val="20"/>
        </w:rPr>
      </w:pPr>
      <w:r w:rsidRPr="0086764A">
        <w:rPr>
          <w:rFonts w:ascii="Verdana" w:hAnsi="Verdana"/>
          <w:bCs/>
          <w:sz w:val="20"/>
          <w:szCs w:val="20"/>
        </w:rPr>
        <w:t>Declaration</w:t>
      </w:r>
    </w:p>
    <w:p w14:paraId="7FA897AB" w14:textId="77777777" w:rsidR="00612D96" w:rsidRPr="00B37292" w:rsidRDefault="0084446D" w:rsidP="00B37292">
      <w:pPr>
        <w:tabs>
          <w:tab w:val="left" w:pos="0"/>
        </w:tabs>
        <w:spacing w:line="276" w:lineRule="auto"/>
        <w:jc w:val="both"/>
        <w:rPr>
          <w:rFonts w:ascii="Bookman Old Style" w:hAnsi="Bookman Old Style"/>
          <w:color w:val="000000"/>
          <w:sz w:val="20"/>
          <w:szCs w:val="20"/>
        </w:rPr>
      </w:pPr>
      <w:r w:rsidRPr="00B37292">
        <w:rPr>
          <w:rFonts w:ascii="Bookman Old Style" w:hAnsi="Bookman Old Style"/>
          <w:color w:val="000000"/>
          <w:sz w:val="20"/>
          <w:szCs w:val="20"/>
        </w:rPr>
        <w:t>I hereby declare that the information provided above is true to the best of</w:t>
      </w:r>
      <w:r w:rsidR="005C1170">
        <w:rPr>
          <w:rFonts w:ascii="Bookman Old Style" w:hAnsi="Bookman Old Style"/>
          <w:color w:val="000000"/>
          <w:sz w:val="20"/>
          <w:szCs w:val="20"/>
        </w:rPr>
        <w:t xml:space="preserve"> my knowledge.</w:t>
      </w:r>
      <w:r w:rsidRPr="00B37292">
        <w:rPr>
          <w:rFonts w:ascii="Bookman Old Style" w:hAnsi="Bookman Old Style"/>
          <w:color w:val="000000"/>
          <w:sz w:val="20"/>
          <w:szCs w:val="20"/>
        </w:rPr>
        <w:t xml:space="preserve">   </w:t>
      </w:r>
    </w:p>
    <w:p w14:paraId="01CF6945" w14:textId="77777777" w:rsidR="001771F7" w:rsidRPr="00B37292" w:rsidRDefault="001771F7" w:rsidP="00B37292">
      <w:pPr>
        <w:tabs>
          <w:tab w:val="left" w:pos="0"/>
        </w:tabs>
        <w:spacing w:line="276" w:lineRule="auto"/>
        <w:jc w:val="both"/>
        <w:rPr>
          <w:rFonts w:ascii="Bookman Old Style" w:hAnsi="Bookman Old Style"/>
          <w:color w:val="000000"/>
          <w:sz w:val="20"/>
          <w:szCs w:val="20"/>
        </w:rPr>
      </w:pPr>
    </w:p>
    <w:p w14:paraId="0D063B89" w14:textId="77777777" w:rsidR="001771F7" w:rsidRPr="00B37292" w:rsidRDefault="001771F7" w:rsidP="00B37292">
      <w:pPr>
        <w:tabs>
          <w:tab w:val="left" w:pos="0"/>
        </w:tabs>
        <w:spacing w:line="276" w:lineRule="auto"/>
        <w:jc w:val="both"/>
        <w:rPr>
          <w:rFonts w:ascii="Bookman Old Style" w:hAnsi="Bookman Old Style"/>
          <w:color w:val="000000"/>
          <w:sz w:val="20"/>
          <w:szCs w:val="20"/>
        </w:rPr>
      </w:pPr>
      <w:r w:rsidRPr="00B37292">
        <w:rPr>
          <w:rFonts w:ascii="Bookman Old Style" w:hAnsi="Bookman Old Style"/>
          <w:color w:val="000000"/>
          <w:sz w:val="20"/>
          <w:szCs w:val="20"/>
        </w:rPr>
        <w:t>Place:</w:t>
      </w:r>
    </w:p>
    <w:p w14:paraId="4326A47A" w14:textId="77777777" w:rsidR="001A2A23" w:rsidRPr="00B37292" w:rsidRDefault="001771F7">
      <w:pPr>
        <w:tabs>
          <w:tab w:val="left" w:pos="0"/>
        </w:tabs>
        <w:spacing w:line="276" w:lineRule="auto"/>
        <w:jc w:val="both"/>
        <w:rPr>
          <w:rFonts w:ascii="Bookman Old Style" w:hAnsi="Bookman Old Style"/>
          <w:color w:val="000000"/>
          <w:sz w:val="20"/>
          <w:szCs w:val="20"/>
        </w:rPr>
      </w:pPr>
      <w:r w:rsidRPr="00B37292">
        <w:rPr>
          <w:rFonts w:ascii="Bookman Old Style" w:hAnsi="Bookman Old Style"/>
          <w:color w:val="000000"/>
          <w:sz w:val="20"/>
          <w:szCs w:val="20"/>
        </w:rPr>
        <w:t>Date:</w:t>
      </w:r>
    </w:p>
    <w:sectPr w:rsidR="001A2A23" w:rsidRPr="00B37292" w:rsidSect="00C25FD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B8FD8C" w14:textId="77777777" w:rsidR="00A52F07" w:rsidRDefault="00A52F07" w:rsidP="00985CD2">
      <w:r>
        <w:separator/>
      </w:r>
    </w:p>
  </w:endnote>
  <w:endnote w:type="continuationSeparator" w:id="0">
    <w:p w14:paraId="2705EF53" w14:textId="77777777" w:rsidR="00A52F07" w:rsidRDefault="00A52F07" w:rsidP="00985CD2">
      <w:r>
        <w:continuationSeparator/>
      </w:r>
    </w:p>
  </w:endnote>
  <w:endnote w:type="continuationNotice" w:id="1">
    <w:p w14:paraId="09DB5361" w14:textId="77777777" w:rsidR="00A52F07" w:rsidRDefault="00A52F0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altName w:val="Palatino Linotype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17C797" w14:textId="77777777" w:rsidR="00A52F07" w:rsidRDefault="00A52F07" w:rsidP="00985CD2">
      <w:r>
        <w:separator/>
      </w:r>
    </w:p>
  </w:footnote>
  <w:footnote w:type="continuationSeparator" w:id="0">
    <w:p w14:paraId="497D2424" w14:textId="77777777" w:rsidR="00A52F07" w:rsidRDefault="00A52F07" w:rsidP="00985CD2">
      <w:r>
        <w:continuationSeparator/>
      </w:r>
    </w:p>
  </w:footnote>
  <w:footnote w:type="continuationNotice" w:id="1">
    <w:p w14:paraId="197ACBCE" w14:textId="77777777" w:rsidR="00A52F07" w:rsidRDefault="00A52F0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9" type="#_x0000_t75" style="width:11.25pt;height:11.25pt" o:bullet="t">
        <v:imagedata r:id="rId1" o:title="mso2193"/>
      </v:shape>
    </w:pict>
  </w:numPicBullet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singleLevel"/>
    <w:tmpl w:val="00000002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0000009"/>
    <w:multiLevelType w:val="singleLevel"/>
    <w:tmpl w:val="00000009"/>
    <w:name w:val="WW8Num27"/>
    <w:lvl w:ilvl="0">
      <w:start w:val="1"/>
      <w:numFmt w:val="bullet"/>
      <w:lvlText w:val=""/>
      <w:lvlJc w:val="left"/>
      <w:pPr>
        <w:tabs>
          <w:tab w:val="num" w:pos="793"/>
        </w:tabs>
        <w:ind w:left="793" w:hanging="360"/>
      </w:pPr>
      <w:rPr>
        <w:rFonts w:ascii="Symbol" w:hAnsi="Symbol"/>
      </w:rPr>
    </w:lvl>
  </w:abstractNum>
  <w:abstractNum w:abstractNumId="3" w15:restartNumberingAfterBreak="0">
    <w:nsid w:val="1F221AEA"/>
    <w:multiLevelType w:val="hybridMultilevel"/>
    <w:tmpl w:val="5D2020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6356CD"/>
    <w:multiLevelType w:val="hybridMultilevel"/>
    <w:tmpl w:val="23141E8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671756"/>
    <w:multiLevelType w:val="hybridMultilevel"/>
    <w:tmpl w:val="EAD0AFC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3D553C"/>
    <w:multiLevelType w:val="hybridMultilevel"/>
    <w:tmpl w:val="62862C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E64FE"/>
    <w:multiLevelType w:val="hybridMultilevel"/>
    <w:tmpl w:val="582ABF36"/>
    <w:lvl w:ilvl="0" w:tplc="0409000B">
      <w:start w:val="1"/>
      <w:numFmt w:val="bullet"/>
      <w:lvlText w:val=""/>
      <w:lvlJc w:val="left"/>
      <w:pPr>
        <w:tabs>
          <w:tab w:val="num" w:pos="1125"/>
        </w:tabs>
        <w:ind w:left="11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45"/>
        </w:tabs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65"/>
        </w:tabs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85"/>
        </w:tabs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05"/>
        </w:tabs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25"/>
        </w:tabs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45"/>
        </w:tabs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65"/>
        </w:tabs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85"/>
        </w:tabs>
        <w:ind w:left="6885" w:hanging="360"/>
      </w:pPr>
      <w:rPr>
        <w:rFonts w:ascii="Wingdings" w:hAnsi="Wingdings" w:hint="default"/>
      </w:rPr>
    </w:lvl>
  </w:abstractNum>
  <w:abstractNum w:abstractNumId="8" w15:restartNumberingAfterBreak="0">
    <w:nsid w:val="52FF520A"/>
    <w:multiLevelType w:val="hybridMultilevel"/>
    <w:tmpl w:val="3A5A0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443C78"/>
    <w:multiLevelType w:val="hybridMultilevel"/>
    <w:tmpl w:val="069264F0"/>
    <w:lvl w:ilvl="0" w:tplc="0409000B">
      <w:start w:val="1"/>
      <w:numFmt w:val="bullet"/>
      <w:lvlText w:val=""/>
      <w:lvlJc w:val="left"/>
      <w:pPr>
        <w:tabs>
          <w:tab w:val="num" w:pos="630"/>
        </w:tabs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B00B16"/>
    <w:multiLevelType w:val="hybridMultilevel"/>
    <w:tmpl w:val="247CF3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6"/>
  </w:num>
  <w:num w:numId="3">
    <w:abstractNumId w:val="0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</w:rPr>
      </w:lvl>
    </w:lvlOverride>
  </w:num>
  <w:num w:numId="4">
    <w:abstractNumId w:val="3"/>
  </w:num>
  <w:num w:numId="5">
    <w:abstractNumId w:val="5"/>
  </w:num>
  <w:num w:numId="6">
    <w:abstractNumId w:val="1"/>
  </w:num>
  <w:num w:numId="7">
    <w:abstractNumId w:val="10"/>
  </w:num>
  <w:num w:numId="8">
    <w:abstractNumId w:val="8"/>
  </w:num>
  <w:num w:numId="9">
    <w:abstractNumId w:val="4"/>
  </w:num>
  <w:num w:numId="10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D0A"/>
    <w:rsid w:val="00022C1B"/>
    <w:rsid w:val="00025B88"/>
    <w:rsid w:val="000334CD"/>
    <w:rsid w:val="00037B86"/>
    <w:rsid w:val="00043C1E"/>
    <w:rsid w:val="00046585"/>
    <w:rsid w:val="00051604"/>
    <w:rsid w:val="00057B0E"/>
    <w:rsid w:val="00066356"/>
    <w:rsid w:val="00072660"/>
    <w:rsid w:val="0007531B"/>
    <w:rsid w:val="00081FBC"/>
    <w:rsid w:val="00084EB8"/>
    <w:rsid w:val="00097C04"/>
    <w:rsid w:val="000A1F02"/>
    <w:rsid w:val="000A2AE2"/>
    <w:rsid w:val="000A386A"/>
    <w:rsid w:val="000B3D61"/>
    <w:rsid w:val="000B56E1"/>
    <w:rsid w:val="000C4E72"/>
    <w:rsid w:val="000D6F04"/>
    <w:rsid w:val="000D6F0E"/>
    <w:rsid w:val="000E2D0A"/>
    <w:rsid w:val="000E38F7"/>
    <w:rsid w:val="000F2811"/>
    <w:rsid w:val="000F56E9"/>
    <w:rsid w:val="00104E09"/>
    <w:rsid w:val="00110BD4"/>
    <w:rsid w:val="00111009"/>
    <w:rsid w:val="00115970"/>
    <w:rsid w:val="00117D98"/>
    <w:rsid w:val="00120D57"/>
    <w:rsid w:val="00122320"/>
    <w:rsid w:val="001226CE"/>
    <w:rsid w:val="00132433"/>
    <w:rsid w:val="001336A7"/>
    <w:rsid w:val="00136F23"/>
    <w:rsid w:val="00143543"/>
    <w:rsid w:val="001458E2"/>
    <w:rsid w:val="00147F99"/>
    <w:rsid w:val="00154591"/>
    <w:rsid w:val="001605EE"/>
    <w:rsid w:val="00160E06"/>
    <w:rsid w:val="00165148"/>
    <w:rsid w:val="0016702C"/>
    <w:rsid w:val="00170B44"/>
    <w:rsid w:val="00171340"/>
    <w:rsid w:val="001771F7"/>
    <w:rsid w:val="00177EAA"/>
    <w:rsid w:val="00182339"/>
    <w:rsid w:val="00185BC1"/>
    <w:rsid w:val="00186965"/>
    <w:rsid w:val="001870F7"/>
    <w:rsid w:val="00194B8E"/>
    <w:rsid w:val="001952B9"/>
    <w:rsid w:val="00197AE0"/>
    <w:rsid w:val="001A2A23"/>
    <w:rsid w:val="001A7AD0"/>
    <w:rsid w:val="001B2ECC"/>
    <w:rsid w:val="001B3B8E"/>
    <w:rsid w:val="001B6A66"/>
    <w:rsid w:val="001C01D4"/>
    <w:rsid w:val="001C5FE5"/>
    <w:rsid w:val="001C7374"/>
    <w:rsid w:val="001D7618"/>
    <w:rsid w:val="001D7F31"/>
    <w:rsid w:val="001E0085"/>
    <w:rsid w:val="001E220F"/>
    <w:rsid w:val="001E314C"/>
    <w:rsid w:val="001E3473"/>
    <w:rsid w:val="001F2849"/>
    <w:rsid w:val="002033BC"/>
    <w:rsid w:val="00203EE6"/>
    <w:rsid w:val="00206CCB"/>
    <w:rsid w:val="00210AEC"/>
    <w:rsid w:val="00212D37"/>
    <w:rsid w:val="00212DD1"/>
    <w:rsid w:val="0021630E"/>
    <w:rsid w:val="00221D7E"/>
    <w:rsid w:val="00224A2B"/>
    <w:rsid w:val="00224F89"/>
    <w:rsid w:val="00226A96"/>
    <w:rsid w:val="0023207C"/>
    <w:rsid w:val="00233FDF"/>
    <w:rsid w:val="0024047C"/>
    <w:rsid w:val="00242511"/>
    <w:rsid w:val="002531D5"/>
    <w:rsid w:val="00255D4F"/>
    <w:rsid w:val="00256714"/>
    <w:rsid w:val="0026709C"/>
    <w:rsid w:val="002737FD"/>
    <w:rsid w:val="0027544F"/>
    <w:rsid w:val="002767D6"/>
    <w:rsid w:val="002805B8"/>
    <w:rsid w:val="002860F1"/>
    <w:rsid w:val="002866CD"/>
    <w:rsid w:val="0029248E"/>
    <w:rsid w:val="002A202E"/>
    <w:rsid w:val="002A5002"/>
    <w:rsid w:val="002B2CE2"/>
    <w:rsid w:val="002B6787"/>
    <w:rsid w:val="002C1440"/>
    <w:rsid w:val="002C183C"/>
    <w:rsid w:val="002D1289"/>
    <w:rsid w:val="002D2878"/>
    <w:rsid w:val="002D2F01"/>
    <w:rsid w:val="002D4547"/>
    <w:rsid w:val="002E7466"/>
    <w:rsid w:val="002E76F4"/>
    <w:rsid w:val="002F4041"/>
    <w:rsid w:val="002F6E41"/>
    <w:rsid w:val="002F7FFB"/>
    <w:rsid w:val="0030105B"/>
    <w:rsid w:val="00304E27"/>
    <w:rsid w:val="003143FF"/>
    <w:rsid w:val="00316908"/>
    <w:rsid w:val="00317D4B"/>
    <w:rsid w:val="00323ED3"/>
    <w:rsid w:val="0032533E"/>
    <w:rsid w:val="0032712D"/>
    <w:rsid w:val="0032760C"/>
    <w:rsid w:val="00330BDD"/>
    <w:rsid w:val="003314B2"/>
    <w:rsid w:val="00333F7E"/>
    <w:rsid w:val="00341C23"/>
    <w:rsid w:val="00344981"/>
    <w:rsid w:val="00345FA8"/>
    <w:rsid w:val="00350F35"/>
    <w:rsid w:val="00361EDA"/>
    <w:rsid w:val="00362D28"/>
    <w:rsid w:val="00364A63"/>
    <w:rsid w:val="0037693C"/>
    <w:rsid w:val="003806BB"/>
    <w:rsid w:val="003863AE"/>
    <w:rsid w:val="003866DB"/>
    <w:rsid w:val="0039204B"/>
    <w:rsid w:val="003A3742"/>
    <w:rsid w:val="003C0176"/>
    <w:rsid w:val="003C6F44"/>
    <w:rsid w:val="003D0BE8"/>
    <w:rsid w:val="003D3352"/>
    <w:rsid w:val="003F0AE4"/>
    <w:rsid w:val="003F417F"/>
    <w:rsid w:val="004017A0"/>
    <w:rsid w:val="004033EF"/>
    <w:rsid w:val="00405671"/>
    <w:rsid w:val="00413620"/>
    <w:rsid w:val="0042655E"/>
    <w:rsid w:val="00427679"/>
    <w:rsid w:val="00430EBA"/>
    <w:rsid w:val="00432CF7"/>
    <w:rsid w:val="00434FC3"/>
    <w:rsid w:val="0044407F"/>
    <w:rsid w:val="00452334"/>
    <w:rsid w:val="004551A3"/>
    <w:rsid w:val="00460D9D"/>
    <w:rsid w:val="004623E3"/>
    <w:rsid w:val="00465EC7"/>
    <w:rsid w:val="00466127"/>
    <w:rsid w:val="0046616D"/>
    <w:rsid w:val="00483CCB"/>
    <w:rsid w:val="00484C8B"/>
    <w:rsid w:val="004A4659"/>
    <w:rsid w:val="004A4841"/>
    <w:rsid w:val="004B193F"/>
    <w:rsid w:val="004C22B6"/>
    <w:rsid w:val="004D1ECB"/>
    <w:rsid w:val="004D3DF5"/>
    <w:rsid w:val="004E6B54"/>
    <w:rsid w:val="004F6FDA"/>
    <w:rsid w:val="004F7090"/>
    <w:rsid w:val="005001B7"/>
    <w:rsid w:val="005027CD"/>
    <w:rsid w:val="0050378E"/>
    <w:rsid w:val="0050690F"/>
    <w:rsid w:val="00516D35"/>
    <w:rsid w:val="00521CD7"/>
    <w:rsid w:val="00523BFA"/>
    <w:rsid w:val="00523FBE"/>
    <w:rsid w:val="00536C46"/>
    <w:rsid w:val="0053773E"/>
    <w:rsid w:val="00541DD1"/>
    <w:rsid w:val="005652F5"/>
    <w:rsid w:val="00571108"/>
    <w:rsid w:val="0058010A"/>
    <w:rsid w:val="00583BDF"/>
    <w:rsid w:val="00585C37"/>
    <w:rsid w:val="00596D52"/>
    <w:rsid w:val="005A2F56"/>
    <w:rsid w:val="005A356D"/>
    <w:rsid w:val="005A3884"/>
    <w:rsid w:val="005A6E77"/>
    <w:rsid w:val="005A7E09"/>
    <w:rsid w:val="005B2B8E"/>
    <w:rsid w:val="005C1170"/>
    <w:rsid w:val="005C4F1B"/>
    <w:rsid w:val="005C6614"/>
    <w:rsid w:val="005E1A00"/>
    <w:rsid w:val="005E3BDB"/>
    <w:rsid w:val="005E3DF0"/>
    <w:rsid w:val="005E5D5E"/>
    <w:rsid w:val="005E67AD"/>
    <w:rsid w:val="005F6102"/>
    <w:rsid w:val="005F62B5"/>
    <w:rsid w:val="0060106C"/>
    <w:rsid w:val="00606B57"/>
    <w:rsid w:val="00607DBF"/>
    <w:rsid w:val="0061070D"/>
    <w:rsid w:val="006120D4"/>
    <w:rsid w:val="00612D96"/>
    <w:rsid w:val="006171A2"/>
    <w:rsid w:val="00620C6E"/>
    <w:rsid w:val="00623623"/>
    <w:rsid w:val="0062766E"/>
    <w:rsid w:val="00634654"/>
    <w:rsid w:val="00634C04"/>
    <w:rsid w:val="00635EFE"/>
    <w:rsid w:val="006367FE"/>
    <w:rsid w:val="00637015"/>
    <w:rsid w:val="0063708F"/>
    <w:rsid w:val="006406FA"/>
    <w:rsid w:val="00645C47"/>
    <w:rsid w:val="00646142"/>
    <w:rsid w:val="00646C41"/>
    <w:rsid w:val="00651273"/>
    <w:rsid w:val="006512AD"/>
    <w:rsid w:val="00656CFF"/>
    <w:rsid w:val="0065702F"/>
    <w:rsid w:val="00663EE1"/>
    <w:rsid w:val="00667B96"/>
    <w:rsid w:val="00675B01"/>
    <w:rsid w:val="00680BC9"/>
    <w:rsid w:val="00680F9D"/>
    <w:rsid w:val="00691E5D"/>
    <w:rsid w:val="00693CD8"/>
    <w:rsid w:val="006A4D8B"/>
    <w:rsid w:val="006B3625"/>
    <w:rsid w:val="006B55DE"/>
    <w:rsid w:val="006C5957"/>
    <w:rsid w:val="006D3A6D"/>
    <w:rsid w:val="006D61CC"/>
    <w:rsid w:val="006F2CAB"/>
    <w:rsid w:val="006F556E"/>
    <w:rsid w:val="006F58C1"/>
    <w:rsid w:val="007027AF"/>
    <w:rsid w:val="00712A55"/>
    <w:rsid w:val="00727231"/>
    <w:rsid w:val="00730BBE"/>
    <w:rsid w:val="00737400"/>
    <w:rsid w:val="00737EEF"/>
    <w:rsid w:val="0074300B"/>
    <w:rsid w:val="00744E6B"/>
    <w:rsid w:val="00754E71"/>
    <w:rsid w:val="00775BF3"/>
    <w:rsid w:val="0078162E"/>
    <w:rsid w:val="0079017E"/>
    <w:rsid w:val="00792DA2"/>
    <w:rsid w:val="0079407E"/>
    <w:rsid w:val="007943D6"/>
    <w:rsid w:val="0079544F"/>
    <w:rsid w:val="007A441F"/>
    <w:rsid w:val="007A6AFF"/>
    <w:rsid w:val="007B4B99"/>
    <w:rsid w:val="007B7BEB"/>
    <w:rsid w:val="007C65ED"/>
    <w:rsid w:val="007D68BB"/>
    <w:rsid w:val="007E0D1C"/>
    <w:rsid w:val="007F2A61"/>
    <w:rsid w:val="007F2F60"/>
    <w:rsid w:val="00802347"/>
    <w:rsid w:val="00802D74"/>
    <w:rsid w:val="0081302E"/>
    <w:rsid w:val="008137AE"/>
    <w:rsid w:val="00813BD4"/>
    <w:rsid w:val="00813FA5"/>
    <w:rsid w:val="00814906"/>
    <w:rsid w:val="00815343"/>
    <w:rsid w:val="00820C73"/>
    <w:rsid w:val="0082546F"/>
    <w:rsid w:val="00830038"/>
    <w:rsid w:val="0083236F"/>
    <w:rsid w:val="00833900"/>
    <w:rsid w:val="0084017E"/>
    <w:rsid w:val="00843183"/>
    <w:rsid w:val="0084446D"/>
    <w:rsid w:val="00846273"/>
    <w:rsid w:val="00850151"/>
    <w:rsid w:val="00850194"/>
    <w:rsid w:val="0085369E"/>
    <w:rsid w:val="00861D59"/>
    <w:rsid w:val="00861F61"/>
    <w:rsid w:val="00861FDC"/>
    <w:rsid w:val="00866E47"/>
    <w:rsid w:val="0086764A"/>
    <w:rsid w:val="00867717"/>
    <w:rsid w:val="00875053"/>
    <w:rsid w:val="008777BA"/>
    <w:rsid w:val="00880DB6"/>
    <w:rsid w:val="008830C2"/>
    <w:rsid w:val="008904AA"/>
    <w:rsid w:val="00896D7A"/>
    <w:rsid w:val="008A0150"/>
    <w:rsid w:val="008A17F3"/>
    <w:rsid w:val="008B4BC6"/>
    <w:rsid w:val="008B6A69"/>
    <w:rsid w:val="008B740C"/>
    <w:rsid w:val="008C40A6"/>
    <w:rsid w:val="008C4744"/>
    <w:rsid w:val="008C4B97"/>
    <w:rsid w:val="008D017F"/>
    <w:rsid w:val="008D2973"/>
    <w:rsid w:val="008D4747"/>
    <w:rsid w:val="008D784A"/>
    <w:rsid w:val="008E1709"/>
    <w:rsid w:val="008E25AA"/>
    <w:rsid w:val="008E6D9E"/>
    <w:rsid w:val="008F0C60"/>
    <w:rsid w:val="009015EC"/>
    <w:rsid w:val="00903975"/>
    <w:rsid w:val="00910301"/>
    <w:rsid w:val="00913A98"/>
    <w:rsid w:val="00933667"/>
    <w:rsid w:val="00934864"/>
    <w:rsid w:val="00935472"/>
    <w:rsid w:val="00937B57"/>
    <w:rsid w:val="00941A62"/>
    <w:rsid w:val="009448A4"/>
    <w:rsid w:val="0094755C"/>
    <w:rsid w:val="0095762A"/>
    <w:rsid w:val="00960519"/>
    <w:rsid w:val="00960A19"/>
    <w:rsid w:val="00962AE7"/>
    <w:rsid w:val="00963C8F"/>
    <w:rsid w:val="009643A4"/>
    <w:rsid w:val="009644FE"/>
    <w:rsid w:val="00966155"/>
    <w:rsid w:val="00971C19"/>
    <w:rsid w:val="0098264D"/>
    <w:rsid w:val="00985CD2"/>
    <w:rsid w:val="00992FA7"/>
    <w:rsid w:val="009938B4"/>
    <w:rsid w:val="00994E8A"/>
    <w:rsid w:val="009954DF"/>
    <w:rsid w:val="00997A46"/>
    <w:rsid w:val="009A01BD"/>
    <w:rsid w:val="009A1921"/>
    <w:rsid w:val="009A1CA8"/>
    <w:rsid w:val="009A7702"/>
    <w:rsid w:val="009B2F56"/>
    <w:rsid w:val="009C1EB8"/>
    <w:rsid w:val="009D3E62"/>
    <w:rsid w:val="009D3F46"/>
    <w:rsid w:val="009D4A1D"/>
    <w:rsid w:val="009D5335"/>
    <w:rsid w:val="009E294C"/>
    <w:rsid w:val="009F0F9F"/>
    <w:rsid w:val="009F1766"/>
    <w:rsid w:val="009F1783"/>
    <w:rsid w:val="009F20B5"/>
    <w:rsid w:val="009F2768"/>
    <w:rsid w:val="009F2C54"/>
    <w:rsid w:val="009F44AE"/>
    <w:rsid w:val="00A20631"/>
    <w:rsid w:val="00A208B1"/>
    <w:rsid w:val="00A227CC"/>
    <w:rsid w:val="00A2413C"/>
    <w:rsid w:val="00A305F0"/>
    <w:rsid w:val="00A3222E"/>
    <w:rsid w:val="00A3351E"/>
    <w:rsid w:val="00A3745F"/>
    <w:rsid w:val="00A3776A"/>
    <w:rsid w:val="00A3796B"/>
    <w:rsid w:val="00A42F00"/>
    <w:rsid w:val="00A52471"/>
    <w:rsid w:val="00A52F07"/>
    <w:rsid w:val="00A56ED0"/>
    <w:rsid w:val="00A56FAD"/>
    <w:rsid w:val="00A65DF9"/>
    <w:rsid w:val="00A729C2"/>
    <w:rsid w:val="00A81F32"/>
    <w:rsid w:val="00A82701"/>
    <w:rsid w:val="00A83012"/>
    <w:rsid w:val="00A959B6"/>
    <w:rsid w:val="00AB35A2"/>
    <w:rsid w:val="00AB6C4F"/>
    <w:rsid w:val="00AB7B87"/>
    <w:rsid w:val="00AC1FDF"/>
    <w:rsid w:val="00AC5187"/>
    <w:rsid w:val="00AC5ECE"/>
    <w:rsid w:val="00AC718B"/>
    <w:rsid w:val="00AD20CD"/>
    <w:rsid w:val="00AE1360"/>
    <w:rsid w:val="00AE14DA"/>
    <w:rsid w:val="00AE2BD1"/>
    <w:rsid w:val="00AE4680"/>
    <w:rsid w:val="00AE68F4"/>
    <w:rsid w:val="00AF1002"/>
    <w:rsid w:val="00AF2DEB"/>
    <w:rsid w:val="00B0007E"/>
    <w:rsid w:val="00B01F4B"/>
    <w:rsid w:val="00B02C27"/>
    <w:rsid w:val="00B03EA7"/>
    <w:rsid w:val="00B045DF"/>
    <w:rsid w:val="00B04B69"/>
    <w:rsid w:val="00B11AEC"/>
    <w:rsid w:val="00B278BE"/>
    <w:rsid w:val="00B27B79"/>
    <w:rsid w:val="00B36202"/>
    <w:rsid w:val="00B37292"/>
    <w:rsid w:val="00B53F82"/>
    <w:rsid w:val="00B565F0"/>
    <w:rsid w:val="00B606DF"/>
    <w:rsid w:val="00B6344C"/>
    <w:rsid w:val="00B662D6"/>
    <w:rsid w:val="00B70362"/>
    <w:rsid w:val="00B70AAD"/>
    <w:rsid w:val="00B70C12"/>
    <w:rsid w:val="00B72797"/>
    <w:rsid w:val="00B72D97"/>
    <w:rsid w:val="00B73A25"/>
    <w:rsid w:val="00B751D9"/>
    <w:rsid w:val="00B81D61"/>
    <w:rsid w:val="00B87C82"/>
    <w:rsid w:val="00B926F1"/>
    <w:rsid w:val="00B92D02"/>
    <w:rsid w:val="00B940D7"/>
    <w:rsid w:val="00BA0260"/>
    <w:rsid w:val="00BA1E59"/>
    <w:rsid w:val="00BA3D76"/>
    <w:rsid w:val="00BA42FF"/>
    <w:rsid w:val="00BB4EC6"/>
    <w:rsid w:val="00BB720A"/>
    <w:rsid w:val="00BB742F"/>
    <w:rsid w:val="00BC193D"/>
    <w:rsid w:val="00BD31A1"/>
    <w:rsid w:val="00BE4FC0"/>
    <w:rsid w:val="00BF16FE"/>
    <w:rsid w:val="00BF3CF5"/>
    <w:rsid w:val="00BF47C0"/>
    <w:rsid w:val="00BF6271"/>
    <w:rsid w:val="00C0247A"/>
    <w:rsid w:val="00C10884"/>
    <w:rsid w:val="00C10F8B"/>
    <w:rsid w:val="00C138A3"/>
    <w:rsid w:val="00C200E8"/>
    <w:rsid w:val="00C25FD9"/>
    <w:rsid w:val="00C269CD"/>
    <w:rsid w:val="00C30381"/>
    <w:rsid w:val="00C3071E"/>
    <w:rsid w:val="00C35336"/>
    <w:rsid w:val="00C44E85"/>
    <w:rsid w:val="00C50917"/>
    <w:rsid w:val="00C54B49"/>
    <w:rsid w:val="00C56F88"/>
    <w:rsid w:val="00C57A2A"/>
    <w:rsid w:val="00C6009F"/>
    <w:rsid w:val="00C66CBD"/>
    <w:rsid w:val="00C70AC6"/>
    <w:rsid w:val="00C907F5"/>
    <w:rsid w:val="00C96345"/>
    <w:rsid w:val="00CA3981"/>
    <w:rsid w:val="00CA3C89"/>
    <w:rsid w:val="00CA5CBC"/>
    <w:rsid w:val="00CB63EC"/>
    <w:rsid w:val="00CC52D3"/>
    <w:rsid w:val="00CD1DC7"/>
    <w:rsid w:val="00CD2558"/>
    <w:rsid w:val="00CE3C22"/>
    <w:rsid w:val="00CF4797"/>
    <w:rsid w:val="00D013F1"/>
    <w:rsid w:val="00D018A8"/>
    <w:rsid w:val="00D056B8"/>
    <w:rsid w:val="00D129F2"/>
    <w:rsid w:val="00D13120"/>
    <w:rsid w:val="00D23989"/>
    <w:rsid w:val="00D33C08"/>
    <w:rsid w:val="00D40D6E"/>
    <w:rsid w:val="00D43833"/>
    <w:rsid w:val="00D44B9A"/>
    <w:rsid w:val="00D45227"/>
    <w:rsid w:val="00D47F0D"/>
    <w:rsid w:val="00D50A51"/>
    <w:rsid w:val="00D52A13"/>
    <w:rsid w:val="00D619E0"/>
    <w:rsid w:val="00D639E8"/>
    <w:rsid w:val="00D6799A"/>
    <w:rsid w:val="00D706C6"/>
    <w:rsid w:val="00D719D1"/>
    <w:rsid w:val="00D71F78"/>
    <w:rsid w:val="00D81F35"/>
    <w:rsid w:val="00D879D7"/>
    <w:rsid w:val="00D92137"/>
    <w:rsid w:val="00D934CE"/>
    <w:rsid w:val="00D944A8"/>
    <w:rsid w:val="00DA7494"/>
    <w:rsid w:val="00DB6C8F"/>
    <w:rsid w:val="00DC1DA2"/>
    <w:rsid w:val="00DD0645"/>
    <w:rsid w:val="00DE2D99"/>
    <w:rsid w:val="00DF02E9"/>
    <w:rsid w:val="00DF20F4"/>
    <w:rsid w:val="00DF4DCE"/>
    <w:rsid w:val="00DF55B2"/>
    <w:rsid w:val="00E003C5"/>
    <w:rsid w:val="00E01F03"/>
    <w:rsid w:val="00E07B63"/>
    <w:rsid w:val="00E10992"/>
    <w:rsid w:val="00E13AC9"/>
    <w:rsid w:val="00E1487B"/>
    <w:rsid w:val="00E15469"/>
    <w:rsid w:val="00E17CCF"/>
    <w:rsid w:val="00E22977"/>
    <w:rsid w:val="00E23758"/>
    <w:rsid w:val="00E27DD3"/>
    <w:rsid w:val="00E31EAD"/>
    <w:rsid w:val="00E34913"/>
    <w:rsid w:val="00E51F83"/>
    <w:rsid w:val="00E548E9"/>
    <w:rsid w:val="00E646C9"/>
    <w:rsid w:val="00E656E1"/>
    <w:rsid w:val="00E7450F"/>
    <w:rsid w:val="00E81C08"/>
    <w:rsid w:val="00E83A50"/>
    <w:rsid w:val="00E90B5D"/>
    <w:rsid w:val="00E93DD0"/>
    <w:rsid w:val="00E9444D"/>
    <w:rsid w:val="00E9625C"/>
    <w:rsid w:val="00EA2B9F"/>
    <w:rsid w:val="00EA2F84"/>
    <w:rsid w:val="00EB27FF"/>
    <w:rsid w:val="00EB5EEA"/>
    <w:rsid w:val="00EB625B"/>
    <w:rsid w:val="00EC04E0"/>
    <w:rsid w:val="00EC0F25"/>
    <w:rsid w:val="00EC3466"/>
    <w:rsid w:val="00ED40B3"/>
    <w:rsid w:val="00ED53E1"/>
    <w:rsid w:val="00ED5562"/>
    <w:rsid w:val="00EE032E"/>
    <w:rsid w:val="00EE230B"/>
    <w:rsid w:val="00EF3FD5"/>
    <w:rsid w:val="00F14691"/>
    <w:rsid w:val="00F1523E"/>
    <w:rsid w:val="00F213D6"/>
    <w:rsid w:val="00F3536F"/>
    <w:rsid w:val="00F441ED"/>
    <w:rsid w:val="00F472D9"/>
    <w:rsid w:val="00F52224"/>
    <w:rsid w:val="00F538F7"/>
    <w:rsid w:val="00F57FD5"/>
    <w:rsid w:val="00F60E75"/>
    <w:rsid w:val="00F72292"/>
    <w:rsid w:val="00F7768C"/>
    <w:rsid w:val="00F83D1E"/>
    <w:rsid w:val="00F90C8E"/>
    <w:rsid w:val="00F93A84"/>
    <w:rsid w:val="00F95E1E"/>
    <w:rsid w:val="00F962AB"/>
    <w:rsid w:val="00FA09EC"/>
    <w:rsid w:val="00FA1A51"/>
    <w:rsid w:val="00FA2EFD"/>
    <w:rsid w:val="00FA7033"/>
    <w:rsid w:val="00FB3939"/>
    <w:rsid w:val="00FB5DA2"/>
    <w:rsid w:val="00FB6DCE"/>
    <w:rsid w:val="00FE3314"/>
    <w:rsid w:val="00FE3C02"/>
    <w:rsid w:val="00FE58E4"/>
    <w:rsid w:val="00FF57E9"/>
    <w:rsid w:val="00FF5D0A"/>
    <w:rsid w:val="00FF6D40"/>
    <w:rsid w:val="00FF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D92CB1"/>
  <w15:docId w15:val="{A220625D-0F69-4387-A2B6-FC31754BC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iPriority="9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iPriority="9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5FD9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7C65ED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3939"/>
    <w:pPr>
      <w:widowControl w:val="0"/>
      <w:autoSpaceDE w:val="0"/>
      <w:autoSpaceDN w:val="0"/>
      <w:adjustRightInd w:val="0"/>
      <w:outlineLvl w:val="3"/>
    </w:pPr>
    <w:rPr>
      <w:rFonts w:ascii="Verdana" w:hAnsi="Verdana"/>
    </w:rPr>
  </w:style>
  <w:style w:type="paragraph" w:styleId="Heading9">
    <w:name w:val="heading 9"/>
    <w:basedOn w:val="Normal"/>
    <w:next w:val="Normal"/>
    <w:link w:val="Heading9Char"/>
    <w:uiPriority w:val="99"/>
    <w:qFormat/>
    <w:rsid w:val="00FB3939"/>
    <w:pPr>
      <w:widowControl w:val="0"/>
      <w:autoSpaceDE w:val="0"/>
      <w:autoSpaceDN w:val="0"/>
      <w:adjustRightInd w:val="0"/>
      <w:outlineLvl w:val="8"/>
    </w:pPr>
    <w:rPr>
      <w:rFonts w:ascii="Verdana" w:hAnsi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C25FD9"/>
    <w:pPr>
      <w:spacing w:before="100" w:beforeAutospacing="1" w:after="100" w:afterAutospacing="1"/>
    </w:pPr>
  </w:style>
  <w:style w:type="character" w:styleId="Hyperlink">
    <w:name w:val="Hyperlink"/>
    <w:rsid w:val="00C25FD9"/>
    <w:rPr>
      <w:rFonts w:cs="Times New Roman"/>
      <w:color w:val="0000FF"/>
      <w:u w:val="single"/>
    </w:rPr>
  </w:style>
  <w:style w:type="character" w:customStyle="1" w:styleId="Heading4Char">
    <w:name w:val="Heading 4 Char"/>
    <w:link w:val="Heading4"/>
    <w:uiPriority w:val="99"/>
    <w:rsid w:val="00FB3939"/>
    <w:rPr>
      <w:rFonts w:ascii="Verdana" w:hAnsi="Verdana" w:cs="Verdana"/>
      <w:sz w:val="24"/>
      <w:szCs w:val="24"/>
    </w:rPr>
  </w:style>
  <w:style w:type="character" w:customStyle="1" w:styleId="Heading9Char">
    <w:name w:val="Heading 9 Char"/>
    <w:link w:val="Heading9"/>
    <w:uiPriority w:val="99"/>
    <w:rsid w:val="00FB3939"/>
    <w:rPr>
      <w:rFonts w:ascii="Verdana" w:hAnsi="Verdana" w:cs="Verdana"/>
      <w:sz w:val="24"/>
      <w:szCs w:val="24"/>
    </w:rPr>
  </w:style>
  <w:style w:type="paragraph" w:styleId="BlockText">
    <w:name w:val="Block Text"/>
    <w:basedOn w:val="Normal"/>
    <w:rsid w:val="005E3DF0"/>
    <w:pPr>
      <w:ind w:left="2160" w:right="-360" w:hanging="2160"/>
    </w:pPr>
  </w:style>
  <w:style w:type="paragraph" w:customStyle="1" w:styleId="TableContents">
    <w:name w:val="Table Contents"/>
    <w:basedOn w:val="BodyText"/>
    <w:rsid w:val="0084446D"/>
    <w:pPr>
      <w:widowControl w:val="0"/>
      <w:suppressLineNumbers/>
      <w:suppressAutoHyphens/>
      <w:autoSpaceDE w:val="0"/>
      <w:spacing w:after="0"/>
      <w:jc w:val="both"/>
    </w:pPr>
    <w:rPr>
      <w:rFonts w:ascii="Arial" w:hAnsi="Arial"/>
      <w:sz w:val="22"/>
      <w:szCs w:val="20"/>
    </w:rPr>
  </w:style>
  <w:style w:type="paragraph" w:styleId="BodyText">
    <w:name w:val="Body Text"/>
    <w:basedOn w:val="Normal"/>
    <w:link w:val="BodyTextChar"/>
    <w:rsid w:val="0084446D"/>
    <w:pPr>
      <w:spacing w:after="120"/>
    </w:pPr>
  </w:style>
  <w:style w:type="character" w:customStyle="1" w:styleId="BodyTextChar">
    <w:name w:val="Body Text Char"/>
    <w:link w:val="BodyText"/>
    <w:rsid w:val="0084446D"/>
    <w:rPr>
      <w:sz w:val="24"/>
      <w:szCs w:val="24"/>
    </w:rPr>
  </w:style>
  <w:style w:type="character" w:customStyle="1" w:styleId="st">
    <w:name w:val="st"/>
    <w:rsid w:val="004C22B6"/>
  </w:style>
  <w:style w:type="paragraph" w:styleId="Header">
    <w:name w:val="header"/>
    <w:basedOn w:val="Normal"/>
    <w:link w:val="HeaderChar"/>
    <w:rsid w:val="00985C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985CD2"/>
    <w:rPr>
      <w:sz w:val="24"/>
      <w:szCs w:val="24"/>
    </w:rPr>
  </w:style>
  <w:style w:type="paragraph" w:styleId="Footer">
    <w:name w:val="footer"/>
    <w:basedOn w:val="Normal"/>
    <w:link w:val="FooterChar"/>
    <w:rsid w:val="00985C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985CD2"/>
    <w:rPr>
      <w:sz w:val="24"/>
      <w:szCs w:val="24"/>
    </w:rPr>
  </w:style>
  <w:style w:type="character" w:customStyle="1" w:styleId="Heading2Char">
    <w:name w:val="Heading 2 Char"/>
    <w:link w:val="Heading2"/>
    <w:semiHidden/>
    <w:rsid w:val="007C65ED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PlainText">
    <w:name w:val="Plain Text"/>
    <w:basedOn w:val="Normal"/>
    <w:link w:val="PlainTextChar"/>
    <w:rsid w:val="0032533E"/>
    <w:rPr>
      <w:rFonts w:ascii="Courier New" w:hAnsi="Courier New"/>
      <w:sz w:val="20"/>
      <w:szCs w:val="20"/>
      <w:lang w:eastAsia="ar-SA"/>
    </w:rPr>
  </w:style>
  <w:style w:type="character" w:customStyle="1" w:styleId="PlainTextChar">
    <w:name w:val="Plain Text Char"/>
    <w:link w:val="PlainText"/>
    <w:rsid w:val="0032533E"/>
    <w:rPr>
      <w:rFonts w:ascii="Courier New" w:hAnsi="Courier New" w:cs="Courier New"/>
      <w:lang w:eastAsia="ar-SA"/>
    </w:rPr>
  </w:style>
  <w:style w:type="paragraph" w:styleId="BalloonText">
    <w:name w:val="Balloon Text"/>
    <w:basedOn w:val="Normal"/>
    <w:link w:val="BalloonTextChar"/>
    <w:rsid w:val="00F93A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93A8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75B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ihsanpr88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0" Type="http://schemas.openxmlformats.org/officeDocument/2006/relationships/image" Target="media/image3.jpe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e02a22a5-1858-4a26-a36b-fd26cb37ee25" origin="autoSelectedSuggestion">
  <element uid="b1429294-70a3-45ca-a201-8ced7b95ae9b" value=""/>
</sisl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0C34E1-19D4-466C-B9E5-472E23DDDDD3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72D013EF-FEEA-4B9F-8151-6A4CC8B31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937</Words>
  <Characters>5346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STUDENT</Company>
  <LinksUpToDate>false</LinksUpToDate>
  <CharactersWithSpaces>6271</CharactersWithSpaces>
  <SharedDoc>false</SharedDoc>
  <HLinks>
    <vt:vector size="6" baseType="variant">
      <vt:variant>
        <vt:i4>3670030</vt:i4>
      </vt:variant>
      <vt:variant>
        <vt:i4>0</vt:i4>
      </vt:variant>
      <vt:variant>
        <vt:i4>0</vt:i4>
      </vt:variant>
      <vt:variant>
        <vt:i4>5</vt:i4>
      </vt:variant>
      <vt:variant>
        <vt:lpwstr>mailto:ihsanpr88@gmail.com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Administrator</dc:creator>
  <cp:lastModifiedBy>Ihsan Pazhaya Randupurayil</cp:lastModifiedBy>
  <cp:revision>18</cp:revision>
  <cp:lastPrinted>2011-09-21T05:22:00Z</cp:lastPrinted>
  <dcterms:created xsi:type="dcterms:W3CDTF">2021-08-30T06:17:00Z</dcterms:created>
  <dcterms:modified xsi:type="dcterms:W3CDTF">2021-08-30T07:45:00Z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af925abc-699b-4fd1-af6b-9bb5cdaf8a2d</vt:lpwstr>
  </property>
  <property fmtid="{D5CDD505-2E9C-101B-9397-08002B2CF9AE}" pid="3" name="bjSaver">
    <vt:lpwstr>hxSPR9G6PLJ0N+zyNZJ+E64fmcSUbUgm</vt:lpwstr>
  </property>
  <property fmtid="{D5CDD505-2E9C-101B-9397-08002B2CF9AE}" pid="4" name="bjDocumentLabelXML">
    <vt:lpwstr>&lt;?xml version="1.0" encoding="us-ascii"?&gt;&lt;sisl xmlns:xsd="http://www.w3.org/2001/XMLSchema" xmlns:xsi="http://www.w3.org/2001/XMLSchema-instance" sislVersion="0" policy="e02a22a5-1858-4a26-a36b-fd26cb37ee25" origin="autoSelectedSuggestion" xmlns="http://w</vt:lpwstr>
  </property>
  <property fmtid="{D5CDD505-2E9C-101B-9397-08002B2CF9AE}" pid="5" name="bjDocumentLabelXML-0">
    <vt:lpwstr>ww.boldonjames.com/2008/01/sie/internal/label"&gt;&lt;element uid="b1429294-70a3-45ca-a201-8ced7b95ae9b" value="" /&gt;&lt;/sisl&gt;</vt:lpwstr>
  </property>
  <property fmtid="{D5CDD505-2E9C-101B-9397-08002B2CF9AE}" pid="6" name="bjDocumentSecurityLabel">
    <vt:lpwstr>Etisalat - Confidential</vt:lpwstr>
  </property>
  <property fmtid="{D5CDD505-2E9C-101B-9397-08002B2CF9AE}" pid="7" name="bjClsUserRVM">
    <vt:lpwstr>[]</vt:lpwstr>
  </property>
</Properties>
</file>